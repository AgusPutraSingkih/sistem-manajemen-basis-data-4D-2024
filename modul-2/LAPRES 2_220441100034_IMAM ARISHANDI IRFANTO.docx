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85B8E1" w14:textId="4F5EC3C3" w:rsidR="00EF5CAB" w:rsidRDefault="00225DFF">
      <w:pPr>
        <w:spacing w:after="0" w:line="360" w:lineRule="auto"/>
        <w:jc w:val="center"/>
        <w:rPr>
          <w:rFonts w:cs="Times New Roman"/>
          <w:b/>
          <w:szCs w:val="24"/>
        </w:rPr>
      </w:pPr>
      <w:r>
        <w:rPr>
          <w:rFonts w:cs="Times New Roman"/>
          <w:b/>
          <w:szCs w:val="24"/>
        </w:rPr>
        <w:t>LAPORAN RESMI</w:t>
      </w:r>
    </w:p>
    <w:p w14:paraId="58127677" w14:textId="0CAB5347" w:rsidR="00EF5CAB" w:rsidRPr="00525BFF" w:rsidRDefault="00225DFF">
      <w:pPr>
        <w:spacing w:after="0" w:line="360" w:lineRule="auto"/>
        <w:jc w:val="center"/>
        <w:rPr>
          <w:rFonts w:cs="Times New Roman"/>
          <w:b/>
          <w:szCs w:val="24"/>
          <w:lang w:val="en-US"/>
        </w:rPr>
      </w:pPr>
      <w:r>
        <w:rPr>
          <w:rFonts w:cs="Times New Roman"/>
          <w:b/>
          <w:szCs w:val="24"/>
        </w:rPr>
        <w:t>MODUL I</w:t>
      </w:r>
      <w:r w:rsidR="00525BFF">
        <w:rPr>
          <w:rFonts w:cs="Times New Roman"/>
          <w:b/>
          <w:szCs w:val="24"/>
          <w:lang w:val="en-US"/>
        </w:rPr>
        <w:t>I</w:t>
      </w:r>
    </w:p>
    <w:p w14:paraId="57578E31" w14:textId="6A6C6A13" w:rsidR="00EF5CAB" w:rsidRPr="00AA37B1" w:rsidRDefault="00525BFF" w:rsidP="00070389">
      <w:pPr>
        <w:widowControl w:val="0"/>
        <w:autoSpaceDE w:val="0"/>
        <w:autoSpaceDN w:val="0"/>
        <w:adjustRightInd w:val="0"/>
        <w:spacing w:after="0" w:line="360" w:lineRule="auto"/>
        <w:ind w:left="2143" w:right="-20" w:hanging="2143"/>
        <w:jc w:val="center"/>
        <w:rPr>
          <w:rFonts w:cs="Times New Roman"/>
          <w:b/>
          <w:bCs/>
          <w:w w:val="102"/>
          <w:szCs w:val="24"/>
          <w:lang w:val="en-US"/>
        </w:rPr>
      </w:pPr>
      <w:r>
        <w:rPr>
          <w:rFonts w:cs="Times New Roman"/>
          <w:b/>
          <w:bCs/>
          <w:w w:val="102"/>
          <w:szCs w:val="24"/>
          <w:lang w:val="en-US"/>
        </w:rPr>
        <w:t>VIEW</w:t>
      </w:r>
    </w:p>
    <w:p w14:paraId="79FC1610" w14:textId="7AF09EE0" w:rsidR="006A74EB" w:rsidRDefault="006134AF">
      <w:pPr>
        <w:spacing w:line="360" w:lineRule="auto"/>
        <w:jc w:val="center"/>
        <w:rPr>
          <w:rFonts w:cs="Times New Roman"/>
          <w:b/>
          <w:szCs w:val="24"/>
          <w:lang w:val="en-US"/>
        </w:rPr>
      </w:pPr>
      <w:r>
        <w:rPr>
          <w:rFonts w:eastAsia="Times New Roman" w:cs="Times New Roman"/>
          <w:b/>
          <w:spacing w:val="1"/>
          <w:szCs w:val="24"/>
        </w:rPr>
        <w:t>S</w:t>
      </w:r>
      <w:r>
        <w:rPr>
          <w:rFonts w:eastAsia="Times New Roman" w:cs="Times New Roman"/>
          <w:b/>
          <w:spacing w:val="2"/>
          <w:szCs w:val="24"/>
        </w:rPr>
        <w:t>I</w:t>
      </w:r>
      <w:r>
        <w:rPr>
          <w:rFonts w:eastAsia="Times New Roman" w:cs="Times New Roman"/>
          <w:b/>
          <w:spacing w:val="3"/>
          <w:szCs w:val="24"/>
        </w:rPr>
        <w:t>STE</w:t>
      </w:r>
      <w:r>
        <w:rPr>
          <w:rFonts w:eastAsia="Times New Roman" w:cs="Times New Roman"/>
          <w:b/>
          <w:szCs w:val="24"/>
        </w:rPr>
        <w:t>M</w:t>
      </w:r>
      <w:r>
        <w:rPr>
          <w:rFonts w:eastAsia="Times New Roman" w:cs="Times New Roman"/>
          <w:b/>
          <w:spacing w:val="6"/>
          <w:szCs w:val="24"/>
        </w:rPr>
        <w:t xml:space="preserve"> </w:t>
      </w:r>
      <w:r>
        <w:rPr>
          <w:rFonts w:eastAsia="Times New Roman" w:cs="Times New Roman"/>
          <w:b/>
          <w:spacing w:val="4"/>
          <w:szCs w:val="24"/>
        </w:rPr>
        <w:t>M</w:t>
      </w:r>
      <w:r>
        <w:rPr>
          <w:rFonts w:eastAsia="Times New Roman" w:cs="Times New Roman"/>
          <w:b/>
          <w:spacing w:val="2"/>
          <w:szCs w:val="24"/>
        </w:rPr>
        <w:t>A</w:t>
      </w:r>
      <w:r>
        <w:rPr>
          <w:rFonts w:eastAsia="Times New Roman" w:cs="Times New Roman"/>
          <w:b/>
          <w:spacing w:val="4"/>
          <w:szCs w:val="24"/>
        </w:rPr>
        <w:t>N</w:t>
      </w:r>
      <w:r>
        <w:rPr>
          <w:rFonts w:eastAsia="Times New Roman" w:cs="Times New Roman"/>
          <w:b/>
          <w:spacing w:val="2"/>
          <w:szCs w:val="24"/>
        </w:rPr>
        <w:t>AJ</w:t>
      </w:r>
      <w:r>
        <w:rPr>
          <w:rFonts w:eastAsia="Times New Roman" w:cs="Times New Roman"/>
          <w:b/>
          <w:spacing w:val="5"/>
          <w:szCs w:val="24"/>
        </w:rPr>
        <w:t>E</w:t>
      </w:r>
      <w:r>
        <w:rPr>
          <w:rFonts w:eastAsia="Times New Roman" w:cs="Times New Roman"/>
          <w:b/>
          <w:spacing w:val="1"/>
          <w:szCs w:val="24"/>
        </w:rPr>
        <w:t>M</w:t>
      </w:r>
      <w:r>
        <w:rPr>
          <w:rFonts w:eastAsia="Times New Roman" w:cs="Times New Roman"/>
          <w:b/>
          <w:spacing w:val="5"/>
          <w:szCs w:val="24"/>
        </w:rPr>
        <w:t>E</w:t>
      </w:r>
      <w:r>
        <w:rPr>
          <w:rFonts w:eastAsia="Times New Roman" w:cs="Times New Roman"/>
          <w:b/>
          <w:szCs w:val="24"/>
        </w:rPr>
        <w:t>N</w:t>
      </w:r>
      <w:r>
        <w:rPr>
          <w:rFonts w:eastAsia="Times New Roman" w:cs="Times New Roman"/>
          <w:b/>
          <w:spacing w:val="4"/>
          <w:szCs w:val="24"/>
        </w:rPr>
        <w:t xml:space="preserve"> </w:t>
      </w:r>
      <w:r>
        <w:rPr>
          <w:rFonts w:eastAsia="Times New Roman" w:cs="Times New Roman"/>
          <w:b/>
          <w:spacing w:val="3"/>
          <w:szCs w:val="24"/>
        </w:rPr>
        <w:t>B</w:t>
      </w:r>
      <w:r>
        <w:rPr>
          <w:rFonts w:eastAsia="Times New Roman" w:cs="Times New Roman"/>
          <w:b/>
          <w:spacing w:val="2"/>
          <w:szCs w:val="24"/>
        </w:rPr>
        <w:t>A</w:t>
      </w:r>
      <w:r>
        <w:rPr>
          <w:rFonts w:eastAsia="Times New Roman" w:cs="Times New Roman"/>
          <w:b/>
          <w:spacing w:val="3"/>
          <w:szCs w:val="24"/>
        </w:rPr>
        <w:t>S</w:t>
      </w:r>
      <w:r>
        <w:rPr>
          <w:rFonts w:eastAsia="Times New Roman" w:cs="Times New Roman"/>
          <w:b/>
          <w:spacing w:val="2"/>
          <w:szCs w:val="24"/>
        </w:rPr>
        <w:t>I</w:t>
      </w:r>
      <w:r>
        <w:rPr>
          <w:rFonts w:eastAsia="Times New Roman" w:cs="Times New Roman"/>
          <w:b/>
          <w:szCs w:val="24"/>
        </w:rPr>
        <w:t>S</w:t>
      </w:r>
      <w:r>
        <w:rPr>
          <w:rFonts w:eastAsia="Times New Roman" w:cs="Times New Roman"/>
          <w:b/>
          <w:spacing w:val="3"/>
          <w:szCs w:val="24"/>
        </w:rPr>
        <w:t xml:space="preserve"> </w:t>
      </w:r>
      <w:r>
        <w:rPr>
          <w:rFonts w:eastAsia="Times New Roman" w:cs="Times New Roman"/>
          <w:b/>
          <w:spacing w:val="4"/>
          <w:szCs w:val="24"/>
        </w:rPr>
        <w:t>D</w:t>
      </w:r>
      <w:r>
        <w:rPr>
          <w:rFonts w:eastAsia="Times New Roman" w:cs="Times New Roman"/>
          <w:b/>
          <w:spacing w:val="2"/>
          <w:szCs w:val="24"/>
        </w:rPr>
        <w:t>A</w:t>
      </w:r>
      <w:r>
        <w:rPr>
          <w:rFonts w:eastAsia="Times New Roman" w:cs="Times New Roman"/>
          <w:b/>
          <w:spacing w:val="3"/>
          <w:szCs w:val="24"/>
        </w:rPr>
        <w:t>T</w:t>
      </w:r>
      <w:r>
        <w:rPr>
          <w:rFonts w:eastAsia="Times New Roman" w:cs="Times New Roman"/>
          <w:b/>
          <w:szCs w:val="24"/>
        </w:rPr>
        <w:t>A</w:t>
      </w:r>
    </w:p>
    <w:p w14:paraId="1D46CE5E" w14:textId="47B15AFA" w:rsidR="00EF5CAB" w:rsidRDefault="00C37B73">
      <w:pPr>
        <w:spacing w:line="360" w:lineRule="auto"/>
        <w:jc w:val="center"/>
        <w:rPr>
          <w:rFonts w:cs="Times New Roman"/>
          <w:color w:val="FF0000"/>
          <w:szCs w:val="24"/>
        </w:rPr>
      </w:pPr>
      <w:r w:rsidRPr="00B8093F">
        <w:rPr>
          <w:rFonts w:cs="Times New Roman"/>
          <w:noProof/>
          <w:szCs w:val="24"/>
          <w:lang w:eastAsia="ja-JP"/>
        </w:rPr>
        <w:drawing>
          <wp:inline distT="0" distB="0" distL="0" distR="0" wp14:anchorId="588263FC" wp14:editId="1D42A206">
            <wp:extent cx="2509024" cy="2587082"/>
            <wp:effectExtent l="0" t="0" r="5715" b="3810"/>
            <wp:docPr id="1"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7" cstate="print"/>
                    <a:srcRect/>
                    <a:stretch/>
                  </pic:blipFill>
                  <pic:spPr>
                    <a:xfrm>
                      <a:off x="0" y="0"/>
                      <a:ext cx="2509381" cy="2587450"/>
                    </a:xfrm>
                    <a:prstGeom prst="rect">
                      <a:avLst/>
                    </a:prstGeom>
                  </pic:spPr>
                </pic:pic>
              </a:graphicData>
            </a:graphic>
          </wp:inline>
        </w:drawing>
      </w:r>
    </w:p>
    <w:p w14:paraId="4067BFFE" w14:textId="77777777" w:rsidR="00EF5CAB" w:rsidRDefault="00225DFF">
      <w:pPr>
        <w:suppressAutoHyphens/>
        <w:spacing w:after="0" w:line="360" w:lineRule="auto"/>
        <w:jc w:val="both"/>
        <w:rPr>
          <w:rFonts w:eastAsia="Times New Roman" w:cs="Times New Roman"/>
          <w:b/>
          <w:color w:val="262626"/>
          <w:szCs w:val="24"/>
          <w:lang w:eastAsia="ar-SA"/>
        </w:rPr>
      </w:pPr>
      <w:r>
        <w:rPr>
          <w:rFonts w:cs="Times New Roman"/>
          <w:noProof/>
          <w:color w:val="FF0000"/>
          <w:szCs w:val="24"/>
          <w:lang w:eastAsia="ja-JP"/>
        </w:rPr>
        <mc:AlternateContent>
          <mc:Choice Requires="wps">
            <w:drawing>
              <wp:anchor distT="0" distB="0" distL="0" distR="0" simplePos="0" relativeHeight="3" behindDoc="0" locked="0" layoutInCell="1" allowOverlap="1" wp14:anchorId="204E941A" wp14:editId="689EE7C6">
                <wp:simplePos x="0" y="0"/>
                <wp:positionH relativeFrom="margin">
                  <wp:posOffset>134373</wp:posOffset>
                </wp:positionH>
                <wp:positionV relativeFrom="paragraph">
                  <wp:posOffset>38735</wp:posOffset>
                </wp:positionV>
                <wp:extent cx="4933529" cy="1097280"/>
                <wp:effectExtent l="0" t="0" r="19685" b="26670"/>
                <wp:wrapNone/>
                <wp:docPr id="102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33529" cy="109728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2A52522D" w14:textId="65FE9F6C" w:rsidR="000A4BD2" w:rsidRPr="00C37B73" w:rsidRDefault="000A4BD2" w:rsidP="000A4BD2">
                            <w:pPr>
                              <w:tabs>
                                <w:tab w:val="left" w:pos="2127"/>
                              </w:tabs>
                              <w:spacing w:after="0"/>
                              <w:rPr>
                                <w:b/>
                                <w:color w:val="262626"/>
                                <w:lang w:val="en-US"/>
                              </w:rPr>
                            </w:pPr>
                            <w:r>
                              <w:rPr>
                                <w:b/>
                                <w:color w:val="262626"/>
                              </w:rPr>
                              <w:t>NAMA</w:t>
                            </w:r>
                            <w:r>
                              <w:rPr>
                                <w:b/>
                                <w:color w:val="262626"/>
                              </w:rPr>
                              <w:tab/>
                              <w:t xml:space="preserve">:  </w:t>
                            </w:r>
                            <w:r w:rsidR="00B6259E">
                              <w:rPr>
                                <w:b/>
                                <w:color w:val="262626"/>
                                <w:lang w:val="en-US"/>
                              </w:rPr>
                              <w:t>IMAM ARISHANDI IRFANTO</w:t>
                            </w:r>
                          </w:p>
                          <w:p w14:paraId="3327481D" w14:textId="1A74A2F5" w:rsidR="000A4BD2" w:rsidRPr="00C37B73" w:rsidRDefault="000A4BD2" w:rsidP="000A4BD2">
                            <w:pPr>
                              <w:tabs>
                                <w:tab w:val="left" w:pos="2127"/>
                              </w:tabs>
                              <w:spacing w:after="0"/>
                              <w:rPr>
                                <w:b/>
                                <w:color w:val="262626"/>
                                <w:lang w:val="en-US"/>
                              </w:rPr>
                            </w:pPr>
                            <w:r>
                              <w:rPr>
                                <w:b/>
                                <w:color w:val="262626"/>
                              </w:rPr>
                              <w:t>N.R.P</w:t>
                            </w:r>
                            <w:r>
                              <w:rPr>
                                <w:b/>
                                <w:color w:val="262626"/>
                              </w:rPr>
                              <w:tab/>
                              <w:t xml:space="preserve">:  </w:t>
                            </w:r>
                            <w:r w:rsidR="006134AF">
                              <w:rPr>
                                <w:b/>
                                <w:color w:val="262626"/>
                                <w:lang w:val="en-US"/>
                              </w:rPr>
                              <w:t>2</w:t>
                            </w:r>
                            <w:r w:rsidR="00E96F9D">
                              <w:rPr>
                                <w:b/>
                                <w:color w:val="262626"/>
                                <w:lang w:val="en-US"/>
                              </w:rPr>
                              <w:t>20441100</w:t>
                            </w:r>
                            <w:r w:rsidR="00B6259E">
                              <w:rPr>
                                <w:b/>
                                <w:color w:val="262626"/>
                                <w:lang w:val="en-US"/>
                              </w:rPr>
                              <w:t>034</w:t>
                            </w:r>
                          </w:p>
                          <w:p w14:paraId="05064A1E" w14:textId="115B026E" w:rsidR="000A4BD2" w:rsidRPr="003A08FD" w:rsidRDefault="000A4BD2" w:rsidP="000A4BD2">
                            <w:pPr>
                              <w:tabs>
                                <w:tab w:val="left" w:pos="2127"/>
                              </w:tabs>
                              <w:spacing w:after="0"/>
                              <w:rPr>
                                <w:b/>
                                <w:color w:val="262626"/>
                              </w:rPr>
                            </w:pPr>
                            <w:r>
                              <w:rPr>
                                <w:b/>
                                <w:color w:val="262626"/>
                              </w:rPr>
                              <w:t>DOSEN</w:t>
                            </w:r>
                            <w:r>
                              <w:rPr>
                                <w:b/>
                                <w:color w:val="262626"/>
                              </w:rPr>
                              <w:tab/>
                              <w:t xml:space="preserve">:  </w:t>
                            </w:r>
                            <w:r w:rsidR="00E96F9D">
                              <w:rPr>
                                <w:b/>
                                <w:color w:val="262626"/>
                                <w:lang w:val="en-US"/>
                              </w:rPr>
                              <w:t>FITRI DAMAYANTI</w:t>
                            </w:r>
                            <w:r w:rsidR="00E96F9D" w:rsidRPr="00DB18D4">
                              <w:rPr>
                                <w:b/>
                                <w:color w:val="262626"/>
                                <w:lang w:val="en-US"/>
                              </w:rPr>
                              <w:t>, S.Kom,</w:t>
                            </w:r>
                            <w:r w:rsidR="00E96F9D">
                              <w:rPr>
                                <w:b/>
                                <w:color w:val="262626"/>
                                <w:lang w:val="en-US"/>
                              </w:rPr>
                              <w:t>M.Kom</w:t>
                            </w:r>
                          </w:p>
                          <w:p w14:paraId="14EF69B9" w14:textId="4299B073" w:rsidR="00B6259E" w:rsidRDefault="000A4BD2" w:rsidP="000A4BD2">
                            <w:pPr>
                              <w:tabs>
                                <w:tab w:val="left" w:pos="2127"/>
                              </w:tabs>
                              <w:spacing w:after="0"/>
                              <w:rPr>
                                <w:b/>
                                <w:color w:val="262626"/>
                              </w:rPr>
                            </w:pPr>
                            <w:r>
                              <w:rPr>
                                <w:b/>
                                <w:color w:val="262626"/>
                              </w:rPr>
                              <w:t>ASISTEN</w:t>
                            </w:r>
                            <w:r>
                              <w:rPr>
                                <w:b/>
                                <w:color w:val="262626"/>
                              </w:rPr>
                              <w:tab/>
                              <w:t xml:space="preserve">:  </w:t>
                            </w:r>
                            <w:r w:rsidR="00B6259E">
                              <w:rPr>
                                <w:b/>
                                <w:color w:val="262626"/>
                              </w:rPr>
                              <w:t>MOHAMMAD IQBAL FIRMANSYAH</w:t>
                            </w:r>
                          </w:p>
                          <w:p w14:paraId="4C7A9FF9" w14:textId="12B3C092" w:rsidR="000A4BD2" w:rsidRDefault="000A4BD2" w:rsidP="000A4BD2">
                            <w:pPr>
                              <w:tabs>
                                <w:tab w:val="left" w:pos="2127"/>
                              </w:tabs>
                              <w:spacing w:after="0"/>
                              <w:rPr>
                                <w:b/>
                                <w:color w:val="262626"/>
                              </w:rPr>
                            </w:pPr>
                            <w:r>
                              <w:rPr>
                                <w:b/>
                                <w:color w:val="262626"/>
                              </w:rPr>
                              <w:t>TGL PRAKTIKUM</w:t>
                            </w:r>
                            <w:r>
                              <w:rPr>
                                <w:b/>
                                <w:color w:val="262626"/>
                              </w:rPr>
                              <w:tab/>
                              <w:t xml:space="preserve">:  </w:t>
                            </w:r>
                            <w:r w:rsidR="004256B6">
                              <w:rPr>
                                <w:b/>
                                <w:color w:val="262626"/>
                                <w:lang w:val="en-US"/>
                              </w:rPr>
                              <w:t>2</w:t>
                            </w:r>
                            <w:r w:rsidR="00E96F9D">
                              <w:rPr>
                                <w:b/>
                                <w:color w:val="262626"/>
                                <w:lang w:val="en-US"/>
                              </w:rPr>
                              <w:t>9</w:t>
                            </w:r>
                            <w:r>
                              <w:rPr>
                                <w:b/>
                                <w:color w:val="262626"/>
                              </w:rPr>
                              <w:t xml:space="preserve"> </w:t>
                            </w:r>
                            <w:r w:rsidR="004256B6">
                              <w:rPr>
                                <w:b/>
                                <w:color w:val="262626"/>
                                <w:szCs w:val="24"/>
                                <w:lang w:val="en-US"/>
                              </w:rPr>
                              <w:t>MARET</w:t>
                            </w:r>
                            <w:r w:rsidR="00890CA6">
                              <w:rPr>
                                <w:b/>
                                <w:color w:val="262626"/>
                                <w:szCs w:val="24"/>
                                <w:lang w:val="en-US"/>
                              </w:rPr>
                              <w:t xml:space="preserve"> 202</w:t>
                            </w:r>
                            <w:r w:rsidR="00263764">
                              <w:rPr>
                                <w:b/>
                                <w:color w:val="262626"/>
                                <w:szCs w:val="24"/>
                                <w:lang w:val="en-US"/>
                              </w:rPr>
                              <w:t>3</w:t>
                            </w:r>
                          </w:p>
                          <w:p w14:paraId="12E7BDBF" w14:textId="67CC7932" w:rsidR="00EF5CAB" w:rsidRDefault="00EF5CAB" w:rsidP="00C37B73">
                            <w:pPr>
                              <w:tabs>
                                <w:tab w:val="left" w:pos="2127"/>
                              </w:tabs>
                              <w:spacing w:after="0"/>
                              <w:rPr>
                                <w:b/>
                                <w:color w:val="262626"/>
                              </w:rPr>
                            </w:pP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04E941A" id="Rectangle 17" o:spid="_x0000_s1026" style="position:absolute;left:0;text-align:left;margin-left:10.6pt;margin-top:3.05pt;width:388.45pt;height:86.4pt;z-index:3;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">
                <v:path arrowok="t"/>
                <v:textbox>
                  <w:txbxContent>
                    <w:p w14:paraId="2A52522D" w14:textId="65FE9F6C" w:rsidR="000A4BD2" w:rsidRPr="00C37B73" w:rsidRDefault="000A4BD2" w:rsidP="000A4BD2">
                      <w:pPr>
                        <w:tabs>
                          <w:tab w:val="left" w:pos="2127"/>
                        </w:tabs>
                        <w:spacing w:after="0"/>
                        <w:rPr>
                          <w:b/>
                          <w:color w:val="262626"/>
                          <w:lang w:val="en-US"/>
                        </w:rPr>
                      </w:pPr>
                      <w:r>
                        <w:rPr>
                          <w:b/>
                          <w:color w:val="262626"/>
                        </w:rPr>
                        <w:t>NAMA</w:t>
                      </w:r>
                      <w:r>
                        <w:rPr>
                          <w:b/>
                          <w:color w:val="262626"/>
                        </w:rPr>
                        <w:tab/>
                        <w:t xml:space="preserve">:  </w:t>
                      </w:r>
                      <w:r w:rsidR="00B6259E">
                        <w:rPr>
                          <w:b/>
                          <w:color w:val="262626"/>
                          <w:lang w:val="en-US"/>
                        </w:rPr>
                        <w:t>IMAM ARISHANDI IRFANTO</w:t>
                      </w:r>
                    </w:p>
                    <w:p w14:paraId="3327481D" w14:textId="1A74A2F5" w:rsidR="000A4BD2" w:rsidRPr="00C37B73" w:rsidRDefault="000A4BD2" w:rsidP="000A4BD2">
                      <w:pPr>
                        <w:tabs>
                          <w:tab w:val="left" w:pos="2127"/>
                        </w:tabs>
                        <w:spacing w:after="0"/>
                        <w:rPr>
                          <w:b/>
                          <w:color w:val="262626"/>
                          <w:lang w:val="en-US"/>
                        </w:rPr>
                      </w:pPr>
                      <w:r>
                        <w:rPr>
                          <w:b/>
                          <w:color w:val="262626"/>
                        </w:rPr>
                        <w:t>N.R.P</w:t>
                      </w:r>
                      <w:r>
                        <w:rPr>
                          <w:b/>
                          <w:color w:val="262626"/>
                        </w:rPr>
                        <w:tab/>
                        <w:t xml:space="preserve">:  </w:t>
                      </w:r>
                      <w:r w:rsidR="006134AF">
                        <w:rPr>
                          <w:b/>
                          <w:color w:val="262626"/>
                          <w:lang w:val="en-US"/>
                        </w:rPr>
                        <w:t>2</w:t>
                      </w:r>
                      <w:r w:rsidR="00E96F9D">
                        <w:rPr>
                          <w:b/>
                          <w:color w:val="262626"/>
                          <w:lang w:val="en-US"/>
                        </w:rPr>
                        <w:t>20441100</w:t>
                      </w:r>
                      <w:r w:rsidR="00B6259E">
                        <w:rPr>
                          <w:b/>
                          <w:color w:val="262626"/>
                          <w:lang w:val="en-US"/>
                        </w:rPr>
                        <w:t>034</w:t>
                      </w:r>
                    </w:p>
                    <w:p w14:paraId="05064A1E" w14:textId="115B026E" w:rsidR="000A4BD2" w:rsidRPr="003A08FD" w:rsidRDefault="000A4BD2" w:rsidP="000A4BD2">
                      <w:pPr>
                        <w:tabs>
                          <w:tab w:val="left" w:pos="2127"/>
                        </w:tabs>
                        <w:spacing w:after="0"/>
                        <w:rPr>
                          <w:b/>
                          <w:color w:val="262626"/>
                        </w:rPr>
                      </w:pPr>
                      <w:r>
                        <w:rPr>
                          <w:b/>
                          <w:color w:val="262626"/>
                        </w:rPr>
                        <w:t>DOSEN</w:t>
                      </w:r>
                      <w:r>
                        <w:rPr>
                          <w:b/>
                          <w:color w:val="262626"/>
                        </w:rPr>
                        <w:tab/>
                        <w:t xml:space="preserve">:  </w:t>
                      </w:r>
                      <w:r w:rsidR="00E96F9D">
                        <w:rPr>
                          <w:b/>
                          <w:color w:val="262626"/>
                          <w:lang w:val="en-US"/>
                        </w:rPr>
                        <w:t>FITRI DAMAYANTI</w:t>
                      </w:r>
                      <w:r w:rsidR="00E96F9D" w:rsidRPr="00DB18D4">
                        <w:rPr>
                          <w:b/>
                          <w:color w:val="262626"/>
                          <w:lang w:val="en-US"/>
                        </w:rPr>
                        <w:t>, S.Kom,</w:t>
                      </w:r>
                      <w:r w:rsidR="00E96F9D">
                        <w:rPr>
                          <w:b/>
                          <w:color w:val="262626"/>
                          <w:lang w:val="en-US"/>
                        </w:rPr>
                        <w:t>M.Kom</w:t>
                      </w:r>
                    </w:p>
                    <w:p w14:paraId="14EF69B9" w14:textId="4299B073" w:rsidR="00B6259E" w:rsidRDefault="000A4BD2" w:rsidP="000A4BD2">
                      <w:pPr>
                        <w:tabs>
                          <w:tab w:val="left" w:pos="2127"/>
                        </w:tabs>
                        <w:spacing w:after="0"/>
                        <w:rPr>
                          <w:b/>
                          <w:color w:val="262626"/>
                        </w:rPr>
                      </w:pPr>
                      <w:r>
                        <w:rPr>
                          <w:b/>
                          <w:color w:val="262626"/>
                        </w:rPr>
                        <w:t>ASISTEN</w:t>
                      </w:r>
                      <w:r>
                        <w:rPr>
                          <w:b/>
                          <w:color w:val="262626"/>
                        </w:rPr>
                        <w:tab/>
                        <w:t xml:space="preserve">:  </w:t>
                      </w:r>
                      <w:r w:rsidR="00B6259E">
                        <w:rPr>
                          <w:b/>
                          <w:color w:val="262626"/>
                        </w:rPr>
                        <w:t>MOHAMMAD IQBAL FIRMANSYAH</w:t>
                      </w:r>
                    </w:p>
                    <w:p w14:paraId="4C7A9FF9" w14:textId="12B3C092" w:rsidR="000A4BD2" w:rsidRDefault="000A4BD2" w:rsidP="000A4BD2">
                      <w:pPr>
                        <w:tabs>
                          <w:tab w:val="left" w:pos="2127"/>
                        </w:tabs>
                        <w:spacing w:after="0"/>
                        <w:rPr>
                          <w:b/>
                          <w:color w:val="262626"/>
                        </w:rPr>
                      </w:pPr>
                      <w:r>
                        <w:rPr>
                          <w:b/>
                          <w:color w:val="262626"/>
                        </w:rPr>
                        <w:t>TGL PRAKTIKUM</w:t>
                      </w:r>
                      <w:r>
                        <w:rPr>
                          <w:b/>
                          <w:color w:val="262626"/>
                        </w:rPr>
                        <w:tab/>
                        <w:t xml:space="preserve">:  </w:t>
                      </w:r>
                      <w:r w:rsidR="004256B6">
                        <w:rPr>
                          <w:b/>
                          <w:color w:val="262626"/>
                          <w:lang w:val="en-US"/>
                        </w:rPr>
                        <w:t>2</w:t>
                      </w:r>
                      <w:r w:rsidR="00E96F9D">
                        <w:rPr>
                          <w:b/>
                          <w:color w:val="262626"/>
                          <w:lang w:val="en-US"/>
                        </w:rPr>
                        <w:t>9</w:t>
                      </w:r>
                      <w:r>
                        <w:rPr>
                          <w:b/>
                          <w:color w:val="262626"/>
                        </w:rPr>
                        <w:t xml:space="preserve"> </w:t>
                      </w:r>
                      <w:r w:rsidR="004256B6">
                        <w:rPr>
                          <w:b/>
                          <w:color w:val="262626"/>
                          <w:szCs w:val="24"/>
                          <w:lang w:val="en-US"/>
                        </w:rPr>
                        <w:t>MARET</w:t>
                      </w:r>
                      <w:r w:rsidR="00890CA6">
                        <w:rPr>
                          <w:b/>
                          <w:color w:val="262626"/>
                          <w:szCs w:val="24"/>
                          <w:lang w:val="en-US"/>
                        </w:rPr>
                        <w:t xml:space="preserve"> 202</w:t>
                      </w:r>
                      <w:r w:rsidR="00263764">
                        <w:rPr>
                          <w:b/>
                          <w:color w:val="262626"/>
                          <w:szCs w:val="24"/>
                          <w:lang w:val="en-US"/>
                        </w:rPr>
                        <w:t>3</w:t>
                      </w:r>
                    </w:p>
                    <w:p w14:paraId="12E7BDBF" w14:textId="67CC7932" w:rsidR="00EF5CAB" w:rsidRDefault="00EF5CAB" w:rsidP="00C37B73">
                      <w:pPr>
                        <w:tabs>
                          <w:tab w:val="left" w:pos="2127"/>
                        </w:tabs>
                        <w:spacing w:after="0"/>
                        <w:rPr>
                          <w:b/>
                          <w:color w:val="262626"/>
                        </w:rPr>
                      </w:pPr>
                    </w:p>
                  </w:txbxContent>
                </v:textbox>
                <w10:wrap anchorx="margin"/>
              </v:rect>
            </w:pict>
          </mc:Fallback>
        </mc:AlternateContent>
      </w:r>
    </w:p>
    <w:p w14:paraId="673D56ED" w14:textId="77777777" w:rsidR="00EF5CAB" w:rsidRDefault="00EF5CAB">
      <w:pPr>
        <w:tabs>
          <w:tab w:val="left" w:pos="8370"/>
        </w:tabs>
        <w:suppressAutoHyphens/>
        <w:spacing w:after="0" w:line="360" w:lineRule="auto"/>
        <w:jc w:val="both"/>
        <w:rPr>
          <w:rFonts w:eastAsia="Times New Roman" w:cs="Times New Roman"/>
          <w:b/>
          <w:color w:val="262626"/>
          <w:szCs w:val="24"/>
          <w:lang w:eastAsia="ar-SA"/>
        </w:rPr>
      </w:pPr>
    </w:p>
    <w:p w14:paraId="373CB244" w14:textId="77777777" w:rsidR="00EF5CAB" w:rsidRDefault="00EF5CAB">
      <w:pPr>
        <w:tabs>
          <w:tab w:val="left" w:pos="8370"/>
        </w:tabs>
        <w:suppressAutoHyphens/>
        <w:spacing w:after="0" w:line="360" w:lineRule="auto"/>
        <w:jc w:val="right"/>
        <w:rPr>
          <w:rFonts w:eastAsia="Times New Roman" w:cs="Times New Roman"/>
          <w:b/>
          <w:color w:val="262626"/>
          <w:szCs w:val="24"/>
          <w:lang w:eastAsia="ar-SA"/>
        </w:rPr>
      </w:pPr>
    </w:p>
    <w:p w14:paraId="2E8FB152" w14:textId="77777777" w:rsidR="00EF5CAB" w:rsidRDefault="00EF5CAB">
      <w:pPr>
        <w:tabs>
          <w:tab w:val="left" w:pos="8370"/>
        </w:tabs>
        <w:suppressAutoHyphens/>
        <w:spacing w:after="0" w:line="360" w:lineRule="auto"/>
        <w:jc w:val="right"/>
        <w:rPr>
          <w:rFonts w:eastAsia="Times New Roman" w:cs="Times New Roman"/>
          <w:b/>
          <w:color w:val="262626"/>
          <w:szCs w:val="24"/>
          <w:lang w:eastAsia="ar-SA"/>
        </w:rPr>
      </w:pPr>
    </w:p>
    <w:p w14:paraId="59926FBA" w14:textId="77777777" w:rsidR="00EF5CAB" w:rsidRDefault="00225DFF">
      <w:pPr>
        <w:tabs>
          <w:tab w:val="left" w:pos="8370"/>
        </w:tabs>
        <w:suppressAutoHyphens/>
        <w:spacing w:after="0" w:line="360" w:lineRule="auto"/>
        <w:jc w:val="right"/>
        <w:rPr>
          <w:rFonts w:eastAsia="Times New Roman" w:cs="Times New Roman"/>
          <w:b/>
          <w:color w:val="262626"/>
          <w:szCs w:val="24"/>
          <w:lang w:eastAsia="ar-SA"/>
        </w:rPr>
      </w:pPr>
      <w:r>
        <w:rPr>
          <w:rFonts w:cs="Times New Roman"/>
          <w:noProof/>
          <w:szCs w:val="24"/>
          <w:lang w:eastAsia="ja-JP"/>
        </w:rPr>
        <mc:AlternateContent>
          <mc:Choice Requires="wps">
            <w:drawing>
              <wp:anchor distT="0" distB="0" distL="0" distR="0" simplePos="0" relativeHeight="4" behindDoc="0" locked="0" layoutInCell="1" allowOverlap="1" wp14:anchorId="36417E70" wp14:editId="099C65AF">
                <wp:simplePos x="0" y="0"/>
                <wp:positionH relativeFrom="column">
                  <wp:posOffset>1023620</wp:posOffset>
                </wp:positionH>
                <wp:positionV relativeFrom="paragraph">
                  <wp:posOffset>231774</wp:posOffset>
                </wp:positionV>
                <wp:extent cx="2903855" cy="1440815"/>
                <wp:effectExtent l="0" t="0" r="10795" b="26035"/>
                <wp:wrapNone/>
                <wp:docPr id="1028"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03855" cy="144081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3AD7EFBC" w14:textId="12486495" w:rsidR="000A4BD2" w:rsidRPr="00C37B73" w:rsidRDefault="000A4BD2" w:rsidP="000A4BD2">
                            <w:pPr>
                              <w:tabs>
                                <w:tab w:val="left" w:pos="2127"/>
                              </w:tabs>
                              <w:spacing w:after="0"/>
                              <w:jc w:val="center"/>
                              <w:rPr>
                                <w:b/>
                                <w:color w:val="262626"/>
                                <w:szCs w:val="24"/>
                                <w:lang w:val="en-US"/>
                              </w:rPr>
                            </w:pPr>
                            <w:r>
                              <w:rPr>
                                <w:b/>
                                <w:color w:val="262626"/>
                                <w:szCs w:val="24"/>
                              </w:rPr>
                              <w:t xml:space="preserve">Disetujui : </w:t>
                            </w:r>
                            <w:r w:rsidR="00F431B7">
                              <w:rPr>
                                <w:b/>
                                <w:color w:val="262626"/>
                                <w:szCs w:val="24"/>
                                <w:lang w:val="en-US"/>
                              </w:rPr>
                              <w:t>0</w:t>
                            </w:r>
                            <w:r>
                              <w:rPr>
                                <w:b/>
                                <w:color w:val="262626"/>
                                <w:szCs w:val="24"/>
                                <w:lang w:val="en-US"/>
                              </w:rPr>
                              <w:t xml:space="preserve"> </w:t>
                            </w:r>
                            <w:r w:rsidR="004256B6">
                              <w:rPr>
                                <w:b/>
                                <w:color w:val="262626"/>
                                <w:szCs w:val="24"/>
                                <w:lang w:val="en-US"/>
                              </w:rPr>
                              <w:t>APRIL</w:t>
                            </w:r>
                            <w:r w:rsidR="00890CA6">
                              <w:rPr>
                                <w:b/>
                                <w:color w:val="262626"/>
                                <w:szCs w:val="24"/>
                                <w:lang w:val="en-US"/>
                              </w:rPr>
                              <w:t xml:space="preserve"> 202</w:t>
                            </w:r>
                            <w:r w:rsidR="00E96F9D">
                              <w:rPr>
                                <w:b/>
                                <w:color w:val="262626"/>
                                <w:szCs w:val="24"/>
                                <w:lang w:val="en-US"/>
                              </w:rPr>
                              <w:t>4</w:t>
                            </w:r>
                          </w:p>
                          <w:p w14:paraId="0914C968" w14:textId="77777777" w:rsidR="000A4BD2" w:rsidRDefault="000A4BD2" w:rsidP="000A4BD2">
                            <w:pPr>
                              <w:tabs>
                                <w:tab w:val="left" w:pos="2127"/>
                              </w:tabs>
                              <w:spacing w:after="0"/>
                              <w:jc w:val="center"/>
                              <w:rPr>
                                <w:b/>
                                <w:color w:val="262626"/>
                              </w:rPr>
                            </w:pPr>
                            <w:r>
                              <w:rPr>
                                <w:b/>
                                <w:color w:val="262626"/>
                              </w:rPr>
                              <w:t xml:space="preserve"> Asisten</w:t>
                            </w:r>
                          </w:p>
                          <w:p w14:paraId="7D7F408B" w14:textId="77777777" w:rsidR="000A4BD2" w:rsidRDefault="000A4BD2" w:rsidP="000A4BD2">
                            <w:pPr>
                              <w:tabs>
                                <w:tab w:val="left" w:pos="2127"/>
                              </w:tabs>
                              <w:spacing w:after="0"/>
                              <w:jc w:val="center"/>
                              <w:rPr>
                                <w:b/>
                                <w:color w:val="262626"/>
                              </w:rPr>
                            </w:pPr>
                          </w:p>
                          <w:p w14:paraId="15DC0351" w14:textId="77777777" w:rsidR="000A4BD2" w:rsidRDefault="000A4BD2" w:rsidP="000A4BD2">
                            <w:pPr>
                              <w:tabs>
                                <w:tab w:val="left" w:pos="2127"/>
                              </w:tabs>
                              <w:spacing w:after="0"/>
                              <w:jc w:val="center"/>
                              <w:rPr>
                                <w:b/>
                                <w:color w:val="262626"/>
                              </w:rPr>
                            </w:pPr>
                          </w:p>
                          <w:p w14:paraId="347806C7" w14:textId="77777777" w:rsidR="000A4BD2" w:rsidRDefault="000A4BD2" w:rsidP="000A4BD2">
                            <w:pPr>
                              <w:tabs>
                                <w:tab w:val="left" w:pos="2127"/>
                              </w:tabs>
                              <w:spacing w:after="0"/>
                              <w:jc w:val="center"/>
                              <w:rPr>
                                <w:b/>
                                <w:color w:val="262626"/>
                              </w:rPr>
                            </w:pPr>
                          </w:p>
                          <w:p w14:paraId="7BA8DDA6" w14:textId="634C4A25" w:rsidR="000A4BD2" w:rsidRDefault="00B6259E" w:rsidP="000A4BD2">
                            <w:pPr>
                              <w:tabs>
                                <w:tab w:val="left" w:pos="2127"/>
                              </w:tabs>
                              <w:spacing w:after="0"/>
                              <w:jc w:val="center"/>
                              <w:rPr>
                                <w:b/>
                                <w:color w:val="262626"/>
                                <w:szCs w:val="24"/>
                                <w:u w:val="single"/>
                                <w:lang w:val="en-US"/>
                              </w:rPr>
                            </w:pPr>
                            <w:r>
                              <w:rPr>
                                <w:b/>
                                <w:color w:val="262626"/>
                                <w:szCs w:val="24"/>
                                <w:u w:val="single"/>
                                <w:lang w:val="en-US"/>
                              </w:rPr>
                              <w:t>MOHAMMAD IQBAL FIRMANSAY</w:t>
                            </w:r>
                          </w:p>
                          <w:p w14:paraId="184C35F3" w14:textId="211F1426" w:rsidR="000A4BD2" w:rsidRPr="00E80BB4" w:rsidRDefault="000A4BD2" w:rsidP="000A4BD2">
                            <w:pPr>
                              <w:tabs>
                                <w:tab w:val="left" w:pos="2127"/>
                              </w:tabs>
                              <w:spacing w:after="0"/>
                              <w:jc w:val="center"/>
                              <w:rPr>
                                <w:b/>
                                <w:color w:val="262626"/>
                                <w:szCs w:val="24"/>
                                <w:lang w:val="en-US"/>
                              </w:rPr>
                            </w:pPr>
                            <w:r>
                              <w:rPr>
                                <w:b/>
                                <w:color w:val="262626"/>
                                <w:szCs w:val="24"/>
                              </w:rPr>
                              <w:t xml:space="preserve"> </w:t>
                            </w:r>
                            <w:r w:rsidR="004256B6">
                              <w:rPr>
                                <w:b/>
                                <w:color w:val="262626"/>
                                <w:szCs w:val="24"/>
                                <w:lang w:val="en-US"/>
                              </w:rPr>
                              <w:t>2</w:t>
                            </w:r>
                            <w:r w:rsidR="00E96F9D">
                              <w:rPr>
                                <w:b/>
                                <w:color w:val="262626"/>
                                <w:szCs w:val="24"/>
                                <w:lang w:val="en-US"/>
                              </w:rPr>
                              <w:t>1</w:t>
                            </w:r>
                            <w:r>
                              <w:rPr>
                                <w:b/>
                                <w:color w:val="262626"/>
                                <w:szCs w:val="24"/>
                              </w:rPr>
                              <w:t>.04.411.00</w:t>
                            </w:r>
                            <w:r w:rsidR="00E96F9D">
                              <w:rPr>
                                <w:b/>
                                <w:color w:val="262626"/>
                                <w:szCs w:val="24"/>
                                <w:lang w:val="en-US"/>
                              </w:rPr>
                              <w:t>0</w:t>
                            </w:r>
                            <w:r w:rsidR="00A7374D">
                              <w:rPr>
                                <w:b/>
                                <w:color w:val="262626"/>
                                <w:szCs w:val="24"/>
                                <w:lang w:val="en-US"/>
                              </w:rPr>
                              <w:t>84</w:t>
                            </w:r>
                          </w:p>
                          <w:p w14:paraId="3EBE5C81" w14:textId="77777777" w:rsidR="000A4BD2" w:rsidRDefault="000A4BD2" w:rsidP="000A4BD2">
                            <w:pPr>
                              <w:tabs>
                                <w:tab w:val="left" w:pos="2127"/>
                              </w:tabs>
                              <w:jc w:val="center"/>
                              <w:rPr>
                                <w:b/>
                                <w:color w:val="262626"/>
                              </w:rPr>
                            </w:pPr>
                          </w:p>
                          <w:p w14:paraId="3CD00F12" w14:textId="77777777" w:rsidR="00EF5CAB" w:rsidRDefault="00EF5CAB">
                            <w:pPr>
                              <w:tabs>
                                <w:tab w:val="left" w:pos="2127"/>
                              </w:tabs>
                              <w:jc w:val="center"/>
                              <w:rPr>
                                <w:b/>
                                <w:color w:val="262626"/>
                              </w:rPr>
                            </w:pP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6417E70" id="Rectangle 10" o:spid="_x0000_s1027" style="position:absolute;left:0;text-align:left;margin-left:80.6pt;margin-top:18.25pt;width:228.65pt;height:113.45pt;z-index: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">
                <v:path arrowok="t"/>
                <v:textbox>
                  <w:txbxContent>
                    <w:p w14:paraId="3AD7EFBC" w14:textId="12486495" w:rsidR="000A4BD2" w:rsidRPr="00C37B73" w:rsidRDefault="000A4BD2" w:rsidP="000A4BD2">
                      <w:pPr>
                        <w:tabs>
                          <w:tab w:val="left" w:pos="2127"/>
                        </w:tabs>
                        <w:spacing w:after="0"/>
                        <w:jc w:val="center"/>
                        <w:rPr>
                          <w:b/>
                          <w:color w:val="262626"/>
                          <w:szCs w:val="24"/>
                          <w:lang w:val="en-US"/>
                        </w:rPr>
                      </w:pPr>
                      <w:r>
                        <w:rPr>
                          <w:b/>
                          <w:color w:val="262626"/>
                          <w:szCs w:val="24"/>
                        </w:rPr>
                        <w:t xml:space="preserve">Disetujui : </w:t>
                      </w:r>
                      <w:r w:rsidR="00F431B7">
                        <w:rPr>
                          <w:b/>
                          <w:color w:val="262626"/>
                          <w:szCs w:val="24"/>
                          <w:lang w:val="en-US"/>
                        </w:rPr>
                        <w:t>0</w:t>
                      </w:r>
                      <w:r>
                        <w:rPr>
                          <w:b/>
                          <w:color w:val="262626"/>
                          <w:szCs w:val="24"/>
                          <w:lang w:val="en-US"/>
                        </w:rPr>
                        <w:t xml:space="preserve"> </w:t>
                      </w:r>
                      <w:r w:rsidR="004256B6">
                        <w:rPr>
                          <w:b/>
                          <w:color w:val="262626"/>
                          <w:szCs w:val="24"/>
                          <w:lang w:val="en-US"/>
                        </w:rPr>
                        <w:t>APRIL</w:t>
                      </w:r>
                      <w:r w:rsidR="00890CA6">
                        <w:rPr>
                          <w:b/>
                          <w:color w:val="262626"/>
                          <w:szCs w:val="24"/>
                          <w:lang w:val="en-US"/>
                        </w:rPr>
                        <w:t xml:space="preserve"> 202</w:t>
                      </w:r>
                      <w:r w:rsidR="00E96F9D">
                        <w:rPr>
                          <w:b/>
                          <w:color w:val="262626"/>
                          <w:szCs w:val="24"/>
                          <w:lang w:val="en-US"/>
                        </w:rPr>
                        <w:t>4</w:t>
                      </w:r>
                    </w:p>
                    <w:p w14:paraId="0914C968" w14:textId="77777777" w:rsidR="000A4BD2" w:rsidRDefault="000A4BD2" w:rsidP="000A4BD2">
                      <w:pPr>
                        <w:tabs>
                          <w:tab w:val="left" w:pos="2127"/>
                        </w:tabs>
                        <w:spacing w:after="0"/>
                        <w:jc w:val="center"/>
                        <w:rPr>
                          <w:b/>
                          <w:color w:val="262626"/>
                        </w:rPr>
                      </w:pPr>
                      <w:r>
                        <w:rPr>
                          <w:b/>
                          <w:color w:val="262626"/>
                        </w:rPr>
                        <w:t xml:space="preserve"> Asisten</w:t>
                      </w:r>
                    </w:p>
                    <w:p w14:paraId="7D7F408B" w14:textId="77777777" w:rsidR="000A4BD2" w:rsidRDefault="000A4BD2" w:rsidP="000A4BD2">
                      <w:pPr>
                        <w:tabs>
                          <w:tab w:val="left" w:pos="2127"/>
                        </w:tabs>
                        <w:spacing w:after="0"/>
                        <w:jc w:val="center"/>
                        <w:rPr>
                          <w:b/>
                          <w:color w:val="262626"/>
                        </w:rPr>
                      </w:pPr>
                    </w:p>
                    <w:p w14:paraId="15DC0351" w14:textId="77777777" w:rsidR="000A4BD2" w:rsidRDefault="000A4BD2" w:rsidP="000A4BD2">
                      <w:pPr>
                        <w:tabs>
                          <w:tab w:val="left" w:pos="2127"/>
                        </w:tabs>
                        <w:spacing w:after="0"/>
                        <w:jc w:val="center"/>
                        <w:rPr>
                          <w:b/>
                          <w:color w:val="262626"/>
                        </w:rPr>
                      </w:pPr>
                    </w:p>
                    <w:p w14:paraId="347806C7" w14:textId="77777777" w:rsidR="000A4BD2" w:rsidRDefault="000A4BD2" w:rsidP="000A4BD2">
                      <w:pPr>
                        <w:tabs>
                          <w:tab w:val="left" w:pos="2127"/>
                        </w:tabs>
                        <w:spacing w:after="0"/>
                        <w:jc w:val="center"/>
                        <w:rPr>
                          <w:b/>
                          <w:color w:val="262626"/>
                        </w:rPr>
                      </w:pPr>
                    </w:p>
                    <w:p w14:paraId="7BA8DDA6" w14:textId="634C4A25" w:rsidR="000A4BD2" w:rsidRDefault="00B6259E" w:rsidP="000A4BD2">
                      <w:pPr>
                        <w:tabs>
                          <w:tab w:val="left" w:pos="2127"/>
                        </w:tabs>
                        <w:spacing w:after="0"/>
                        <w:jc w:val="center"/>
                        <w:rPr>
                          <w:b/>
                          <w:color w:val="262626"/>
                          <w:szCs w:val="24"/>
                          <w:u w:val="single"/>
                          <w:lang w:val="en-US"/>
                        </w:rPr>
                      </w:pPr>
                      <w:r>
                        <w:rPr>
                          <w:b/>
                          <w:color w:val="262626"/>
                          <w:szCs w:val="24"/>
                          <w:u w:val="single"/>
                          <w:lang w:val="en-US"/>
                        </w:rPr>
                        <w:t>MOHAMMAD IQBAL FIRMANSAY</w:t>
                      </w:r>
                    </w:p>
                    <w:p w14:paraId="184C35F3" w14:textId="211F1426" w:rsidR="000A4BD2" w:rsidRPr="00E80BB4" w:rsidRDefault="000A4BD2" w:rsidP="000A4BD2">
                      <w:pPr>
                        <w:tabs>
                          <w:tab w:val="left" w:pos="2127"/>
                        </w:tabs>
                        <w:spacing w:after="0"/>
                        <w:jc w:val="center"/>
                        <w:rPr>
                          <w:b/>
                          <w:color w:val="262626"/>
                          <w:szCs w:val="24"/>
                          <w:lang w:val="en-US"/>
                        </w:rPr>
                      </w:pPr>
                      <w:r>
                        <w:rPr>
                          <w:b/>
                          <w:color w:val="262626"/>
                          <w:szCs w:val="24"/>
                        </w:rPr>
                        <w:t xml:space="preserve"> </w:t>
                      </w:r>
                      <w:r w:rsidR="004256B6">
                        <w:rPr>
                          <w:b/>
                          <w:color w:val="262626"/>
                          <w:szCs w:val="24"/>
                          <w:lang w:val="en-US"/>
                        </w:rPr>
                        <w:t>2</w:t>
                      </w:r>
                      <w:r w:rsidR="00E96F9D">
                        <w:rPr>
                          <w:b/>
                          <w:color w:val="262626"/>
                          <w:szCs w:val="24"/>
                          <w:lang w:val="en-US"/>
                        </w:rPr>
                        <w:t>1</w:t>
                      </w:r>
                      <w:r>
                        <w:rPr>
                          <w:b/>
                          <w:color w:val="262626"/>
                          <w:szCs w:val="24"/>
                        </w:rPr>
                        <w:t>.04.411.00</w:t>
                      </w:r>
                      <w:r w:rsidR="00E96F9D">
                        <w:rPr>
                          <w:b/>
                          <w:color w:val="262626"/>
                          <w:szCs w:val="24"/>
                          <w:lang w:val="en-US"/>
                        </w:rPr>
                        <w:t>0</w:t>
                      </w:r>
                      <w:r w:rsidR="00A7374D">
                        <w:rPr>
                          <w:b/>
                          <w:color w:val="262626"/>
                          <w:szCs w:val="24"/>
                          <w:lang w:val="en-US"/>
                        </w:rPr>
                        <w:t>84</w:t>
                      </w:r>
                    </w:p>
                    <w:p w14:paraId="3EBE5C81" w14:textId="77777777" w:rsidR="000A4BD2" w:rsidRDefault="000A4BD2" w:rsidP="000A4BD2">
                      <w:pPr>
                        <w:tabs>
                          <w:tab w:val="left" w:pos="2127"/>
                        </w:tabs>
                        <w:jc w:val="center"/>
                        <w:rPr>
                          <w:b/>
                          <w:color w:val="262626"/>
                        </w:rPr>
                      </w:pPr>
                    </w:p>
                    <w:p w14:paraId="3CD00F12" w14:textId="77777777" w:rsidR="00EF5CAB" w:rsidRDefault="00EF5CAB">
                      <w:pPr>
                        <w:tabs>
                          <w:tab w:val="left" w:pos="2127"/>
                        </w:tabs>
                        <w:jc w:val="center"/>
                        <w:rPr>
                          <w:b/>
                          <w:color w:val="262626"/>
                        </w:rPr>
                      </w:pPr>
                    </w:p>
                  </w:txbxContent>
                </v:textbox>
              </v:rect>
            </w:pict>
          </mc:Fallback>
        </mc:AlternateContent>
      </w:r>
    </w:p>
    <w:p w14:paraId="61D523B6" w14:textId="77777777" w:rsidR="00EF5CAB" w:rsidRDefault="00EF5CAB">
      <w:pPr>
        <w:tabs>
          <w:tab w:val="left" w:pos="8370"/>
        </w:tabs>
        <w:suppressAutoHyphens/>
        <w:spacing w:after="0" w:line="360" w:lineRule="auto"/>
        <w:jc w:val="right"/>
        <w:rPr>
          <w:rFonts w:eastAsia="Times New Roman" w:cs="Times New Roman"/>
          <w:b/>
          <w:color w:val="262626"/>
          <w:szCs w:val="24"/>
          <w:lang w:eastAsia="ar-SA"/>
        </w:rPr>
      </w:pPr>
    </w:p>
    <w:p w14:paraId="48C7E199" w14:textId="77777777" w:rsidR="00EF5CAB" w:rsidRDefault="00EF5CAB">
      <w:pPr>
        <w:tabs>
          <w:tab w:val="left" w:pos="8370"/>
        </w:tabs>
        <w:suppressAutoHyphens/>
        <w:spacing w:after="0" w:line="360" w:lineRule="auto"/>
        <w:jc w:val="right"/>
        <w:rPr>
          <w:rFonts w:eastAsia="Times New Roman" w:cs="Times New Roman"/>
          <w:b/>
          <w:color w:val="262626"/>
          <w:szCs w:val="24"/>
          <w:lang w:eastAsia="ar-SA"/>
        </w:rPr>
      </w:pPr>
    </w:p>
    <w:p w14:paraId="37267450" w14:textId="77777777" w:rsidR="00EF5CAB" w:rsidRDefault="00EF5CAB">
      <w:pPr>
        <w:tabs>
          <w:tab w:val="left" w:pos="8370"/>
        </w:tabs>
        <w:suppressAutoHyphens/>
        <w:spacing w:after="0" w:line="360" w:lineRule="auto"/>
        <w:jc w:val="right"/>
        <w:rPr>
          <w:rFonts w:eastAsia="Times New Roman" w:cs="Times New Roman"/>
          <w:b/>
          <w:color w:val="262626"/>
          <w:szCs w:val="24"/>
          <w:lang w:eastAsia="ar-SA"/>
        </w:rPr>
      </w:pPr>
    </w:p>
    <w:p w14:paraId="5948F0B6" w14:textId="77777777" w:rsidR="00EF5CAB" w:rsidRDefault="00EF5CAB">
      <w:pPr>
        <w:tabs>
          <w:tab w:val="left" w:pos="8370"/>
        </w:tabs>
        <w:suppressAutoHyphens/>
        <w:spacing w:after="0" w:line="360" w:lineRule="auto"/>
        <w:jc w:val="right"/>
        <w:rPr>
          <w:rFonts w:eastAsia="Times New Roman" w:cs="Times New Roman"/>
          <w:b/>
          <w:color w:val="262626"/>
          <w:szCs w:val="24"/>
          <w:lang w:eastAsia="ar-SA"/>
        </w:rPr>
      </w:pPr>
    </w:p>
    <w:p w14:paraId="5E47532D" w14:textId="77777777" w:rsidR="00EF5CAB" w:rsidRDefault="00EF5CAB">
      <w:pPr>
        <w:tabs>
          <w:tab w:val="left" w:pos="8370"/>
        </w:tabs>
        <w:suppressAutoHyphens/>
        <w:spacing w:after="0" w:line="360" w:lineRule="auto"/>
        <w:ind w:left="2835"/>
        <w:jc w:val="right"/>
        <w:rPr>
          <w:rFonts w:eastAsia="Times New Roman" w:cs="Times New Roman"/>
          <w:b/>
          <w:color w:val="262626"/>
          <w:szCs w:val="24"/>
          <w:lang w:eastAsia="ar-SA"/>
        </w:rPr>
      </w:pPr>
    </w:p>
    <w:p w14:paraId="714ED61D" w14:textId="77777777" w:rsidR="00EF5CAB" w:rsidRDefault="00EF5CAB">
      <w:pPr>
        <w:tabs>
          <w:tab w:val="left" w:pos="8370"/>
        </w:tabs>
        <w:suppressAutoHyphens/>
        <w:spacing w:after="0" w:line="360" w:lineRule="auto"/>
        <w:ind w:left="2835"/>
        <w:jc w:val="right"/>
        <w:rPr>
          <w:rFonts w:eastAsia="Times New Roman" w:cs="Times New Roman"/>
          <w:b/>
          <w:color w:val="262626"/>
          <w:szCs w:val="24"/>
          <w:lang w:eastAsia="ar-SA"/>
        </w:rPr>
      </w:pPr>
    </w:p>
    <w:p w14:paraId="7878FE88" w14:textId="77777777" w:rsidR="00EF5CAB" w:rsidRDefault="00EF5CAB">
      <w:pPr>
        <w:tabs>
          <w:tab w:val="left" w:pos="8370"/>
        </w:tabs>
        <w:suppressAutoHyphens/>
        <w:spacing w:after="0" w:line="360" w:lineRule="auto"/>
        <w:ind w:left="2835"/>
        <w:jc w:val="right"/>
        <w:rPr>
          <w:rFonts w:eastAsia="Times New Roman" w:cs="Times New Roman"/>
          <w:b/>
          <w:color w:val="262626"/>
          <w:szCs w:val="24"/>
          <w:lang w:eastAsia="ar-SA"/>
        </w:rPr>
      </w:pPr>
    </w:p>
    <w:p w14:paraId="57DC55A8" w14:textId="35725922" w:rsidR="00EF5CAB" w:rsidRDefault="00225DFF">
      <w:pPr>
        <w:tabs>
          <w:tab w:val="left" w:pos="8370"/>
        </w:tabs>
        <w:suppressAutoHyphens/>
        <w:spacing w:after="0" w:line="360" w:lineRule="auto"/>
        <w:ind w:left="2694"/>
        <w:jc w:val="right"/>
        <w:rPr>
          <w:rFonts w:eastAsia="Times New Roman" w:cs="Times New Roman"/>
          <w:b/>
          <w:color w:val="262626"/>
          <w:szCs w:val="24"/>
          <w:lang w:val="en-US" w:eastAsia="ar-SA"/>
        </w:rPr>
      </w:pPr>
      <w:r>
        <w:rPr>
          <w:rFonts w:eastAsia="Times New Roman" w:cs="Times New Roman"/>
          <w:b/>
          <w:noProof/>
          <w:color w:val="262626"/>
          <w:szCs w:val="24"/>
          <w:lang w:eastAsia="ja-JP"/>
        </w:rPr>
        <w:drawing>
          <wp:anchor distT="0" distB="0" distL="0" distR="0" simplePos="0" relativeHeight="2" behindDoc="0" locked="0" layoutInCell="1" allowOverlap="1" wp14:anchorId="4FF5A518" wp14:editId="1DCB5E3E">
            <wp:simplePos x="0" y="0"/>
            <wp:positionH relativeFrom="column">
              <wp:posOffset>131445</wp:posOffset>
            </wp:positionH>
            <wp:positionV relativeFrom="paragraph">
              <wp:posOffset>231140</wp:posOffset>
            </wp:positionV>
            <wp:extent cx="1271905" cy="1252220"/>
            <wp:effectExtent l="19050" t="0" r="4445" b="0"/>
            <wp:wrapNone/>
            <wp:docPr id="1029"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srcRect/>
                    <a:stretch/>
                  </pic:blipFill>
                  <pic:spPr>
                    <a:xfrm>
                      <a:off x="0" y="0"/>
                      <a:ext cx="1271905" cy="1252220"/>
                    </a:xfrm>
                    <a:prstGeom prst="rect">
                      <a:avLst/>
                    </a:prstGeom>
                    <a:ln>
                      <a:noFill/>
                    </a:ln>
                  </pic:spPr>
                </pic:pic>
              </a:graphicData>
            </a:graphic>
          </wp:anchor>
        </w:drawing>
      </w:r>
      <w:r>
        <w:rPr>
          <w:rFonts w:eastAsia="Times New Roman" w:cs="Times New Roman"/>
          <w:b/>
          <w:color w:val="262626"/>
          <w:szCs w:val="24"/>
          <w:lang w:eastAsia="ar-SA"/>
        </w:rPr>
        <w:t xml:space="preserve">LABORATORIUM </w:t>
      </w:r>
      <w:r>
        <w:rPr>
          <w:rFonts w:eastAsia="Times New Roman" w:cs="Times New Roman"/>
          <w:b/>
          <w:color w:val="262626"/>
          <w:szCs w:val="24"/>
          <w:lang w:val="en-US" w:eastAsia="ar-SA"/>
        </w:rPr>
        <w:t>BISNIS INTELIJEN SISTEM</w:t>
      </w:r>
    </w:p>
    <w:p w14:paraId="3ACF03AB" w14:textId="24B9DACF" w:rsidR="00EF5CAB" w:rsidRDefault="00225DFF">
      <w:pPr>
        <w:tabs>
          <w:tab w:val="left" w:pos="8370"/>
        </w:tabs>
        <w:suppressAutoHyphens/>
        <w:spacing w:after="0" w:line="360" w:lineRule="auto"/>
        <w:jc w:val="right"/>
        <w:rPr>
          <w:rFonts w:eastAsia="Times New Roman" w:cs="Times New Roman"/>
          <w:b/>
          <w:color w:val="262626"/>
          <w:szCs w:val="24"/>
          <w:lang w:eastAsia="ar-SA"/>
        </w:rPr>
      </w:pPr>
      <w:r>
        <w:rPr>
          <w:rFonts w:eastAsia="Times New Roman" w:cs="Times New Roman"/>
          <w:b/>
          <w:color w:val="262626"/>
          <w:szCs w:val="24"/>
          <w:lang w:eastAsia="ar-SA"/>
        </w:rPr>
        <w:t xml:space="preserve">   </w:t>
      </w:r>
      <w:r w:rsidR="00392DFA">
        <w:rPr>
          <w:rFonts w:eastAsia="Times New Roman" w:cs="Times New Roman"/>
          <w:b/>
          <w:color w:val="262626"/>
          <w:szCs w:val="24"/>
          <w:lang w:val="en-GB" w:eastAsia="ar-SA"/>
        </w:rPr>
        <w:t>PRODI</w:t>
      </w:r>
      <w:r>
        <w:rPr>
          <w:rFonts w:eastAsia="Times New Roman" w:cs="Times New Roman"/>
          <w:b/>
          <w:color w:val="262626"/>
          <w:szCs w:val="24"/>
          <w:lang w:eastAsia="ar-SA"/>
        </w:rPr>
        <w:t xml:space="preserve"> SISTEM INFORMASI</w:t>
      </w:r>
    </w:p>
    <w:p w14:paraId="090C0DDC" w14:textId="67334887" w:rsidR="00890CA6" w:rsidRPr="00890CA6" w:rsidRDefault="00890CA6">
      <w:pPr>
        <w:tabs>
          <w:tab w:val="left" w:pos="8370"/>
        </w:tabs>
        <w:suppressAutoHyphens/>
        <w:spacing w:after="0" w:line="360" w:lineRule="auto"/>
        <w:jc w:val="right"/>
        <w:rPr>
          <w:rFonts w:eastAsia="Times New Roman" w:cs="Times New Roman"/>
          <w:b/>
          <w:color w:val="262626"/>
          <w:szCs w:val="24"/>
          <w:lang w:val="en-US" w:eastAsia="ar-SA"/>
        </w:rPr>
      </w:pPr>
      <w:r>
        <w:rPr>
          <w:rFonts w:eastAsia="Times New Roman" w:cs="Times New Roman"/>
          <w:b/>
          <w:color w:val="262626"/>
          <w:szCs w:val="24"/>
          <w:lang w:val="en-US" w:eastAsia="ar-SA"/>
        </w:rPr>
        <w:t>JURUSAN TEKNIK INFORMATIKA</w:t>
      </w:r>
    </w:p>
    <w:p w14:paraId="32CC97B4" w14:textId="77777777" w:rsidR="00EF5CAB" w:rsidRDefault="00225DFF">
      <w:pPr>
        <w:tabs>
          <w:tab w:val="left" w:pos="8370"/>
        </w:tabs>
        <w:suppressAutoHyphens/>
        <w:spacing w:after="0" w:line="360" w:lineRule="auto"/>
        <w:jc w:val="right"/>
        <w:rPr>
          <w:rFonts w:eastAsia="Times New Roman" w:cs="Times New Roman"/>
          <w:b/>
          <w:color w:val="262626"/>
          <w:szCs w:val="24"/>
          <w:lang w:eastAsia="ar-SA"/>
        </w:rPr>
      </w:pPr>
      <w:r>
        <w:rPr>
          <w:rFonts w:eastAsia="Times New Roman" w:cs="Times New Roman"/>
          <w:b/>
          <w:color w:val="262626"/>
          <w:szCs w:val="24"/>
          <w:lang w:eastAsia="ar-SA"/>
        </w:rPr>
        <w:t xml:space="preserve">                                                FAKULTAS TEKNIK</w:t>
      </w:r>
    </w:p>
    <w:p w14:paraId="6DE4B366" w14:textId="77777777" w:rsidR="00EF5CAB" w:rsidRPr="00C0012B" w:rsidRDefault="00225DFF">
      <w:pPr>
        <w:suppressAutoHyphens/>
        <w:spacing w:after="0" w:line="360" w:lineRule="auto"/>
        <w:jc w:val="right"/>
        <w:rPr>
          <w:rFonts w:eastAsia="Times New Roman" w:cs="Times New Roman"/>
          <w:b/>
          <w:color w:val="262626"/>
          <w:szCs w:val="24"/>
          <w:lang w:eastAsia="ar-SA"/>
        </w:rPr>
      </w:pPr>
      <w:r>
        <w:rPr>
          <w:rFonts w:eastAsia="Times New Roman" w:cs="Times New Roman"/>
          <w:b/>
          <w:color w:val="262626"/>
          <w:szCs w:val="24"/>
          <w:lang w:eastAsia="ar-SA"/>
        </w:rPr>
        <w:t xml:space="preserve">              UNIVERSITAS</w:t>
      </w:r>
      <w:r w:rsidRPr="00C0012B">
        <w:rPr>
          <w:rFonts w:eastAsia="Times New Roman" w:cs="Times New Roman"/>
          <w:b/>
          <w:color w:val="262626"/>
          <w:szCs w:val="24"/>
          <w:lang w:eastAsia="ar-SA"/>
        </w:rPr>
        <w:t xml:space="preserve"> TRUNOJOYO MADURA</w:t>
      </w:r>
    </w:p>
    <w:p w14:paraId="65F838B0" w14:textId="32B2F107" w:rsidR="00EF5CAB" w:rsidRPr="00C0012B" w:rsidRDefault="00225DFF" w:rsidP="006A74EB">
      <w:pPr>
        <w:pStyle w:val="Heading1"/>
        <w:spacing w:before="0" w:line="360" w:lineRule="auto"/>
        <w:rPr>
          <w:rFonts w:cs="Times New Roman"/>
          <w:b/>
          <w:bCs/>
          <w:sz w:val="24"/>
          <w:szCs w:val="24"/>
        </w:rPr>
      </w:pPr>
      <w:r w:rsidRPr="00C0012B">
        <w:rPr>
          <w:rFonts w:cs="Times New Roman"/>
          <w:b/>
          <w:bCs/>
          <w:sz w:val="24"/>
          <w:szCs w:val="24"/>
        </w:rPr>
        <w:lastRenderedPageBreak/>
        <w:t xml:space="preserve">BAB I </w:t>
      </w:r>
      <w:r w:rsidR="006A74EB">
        <w:rPr>
          <w:rFonts w:cs="Times New Roman"/>
          <w:b/>
          <w:bCs/>
          <w:sz w:val="24"/>
          <w:szCs w:val="24"/>
        </w:rPr>
        <w:br/>
      </w:r>
      <w:r w:rsidRPr="00C0012B">
        <w:rPr>
          <w:rFonts w:cs="Times New Roman"/>
          <w:b/>
          <w:bCs/>
          <w:sz w:val="24"/>
          <w:szCs w:val="24"/>
        </w:rPr>
        <w:t xml:space="preserve">PENDAHULUAN </w:t>
      </w:r>
    </w:p>
    <w:p w14:paraId="7EA3A016" w14:textId="77777777" w:rsidR="00EF5CAB" w:rsidRPr="00C0012B" w:rsidRDefault="00EF5CAB" w:rsidP="006A74EB"/>
    <w:p w14:paraId="66415843" w14:textId="77777777" w:rsidR="00EF5CAB" w:rsidRPr="00C0012B" w:rsidRDefault="00225DFF">
      <w:pPr>
        <w:pStyle w:val="Heading2"/>
        <w:numPr>
          <w:ilvl w:val="1"/>
          <w:numId w:val="1"/>
        </w:numPr>
        <w:spacing w:before="0" w:line="360" w:lineRule="auto"/>
        <w:rPr>
          <w:rFonts w:cs="Times New Roman"/>
          <w:b/>
          <w:bCs/>
          <w:szCs w:val="24"/>
        </w:rPr>
      </w:pPr>
      <w:r w:rsidRPr="00C0012B">
        <w:rPr>
          <w:rFonts w:cs="Times New Roman"/>
          <w:b/>
          <w:bCs/>
          <w:szCs w:val="24"/>
        </w:rPr>
        <w:t>Latar Belakang</w:t>
      </w:r>
    </w:p>
    <w:p w14:paraId="0A3A4317" w14:textId="40CC446B" w:rsidR="00EF5CAB" w:rsidRPr="00253794" w:rsidRDefault="00525BFF" w:rsidP="00253794">
      <w:pPr>
        <w:shd w:val="clear" w:color="auto" w:fill="FFFFFF"/>
        <w:spacing w:after="0" w:line="360" w:lineRule="auto"/>
        <w:ind w:firstLine="420"/>
        <w:jc w:val="both"/>
        <w:rPr>
          <w:rFonts w:cs="Times New Roman"/>
          <w:lang w:val="en-US"/>
        </w:rPr>
      </w:pPr>
      <w:r>
        <w:t>Semakin berkembangnya teknologi saat ini maka kebutuhan penyimpanan data dalam skala yang besar sangat dibutuhkan terutama untuk perusahaanperusahaan besar, perangkat data sangat berperan penting dalam perkembangan usahanya. Perangkat lunak yang digunakan untuk mengelola dan memanggil query basis data disebut dengan system manajemen basis data (database management system, DBMS) dalam system basis data dapat dipelajari dalam ilmu informasi. Saat ini, view memang sedang banyak dibahas di beberapa forum programmer terkemuka. Hal ini disebabkan karena dengan view kita bisa membuat query dari banyak tabel lalu kita dapat memanggil view tersebut tanpa membuat query lagi. Seperti halnya stored procedure dan function. Ketika kita membuat sebuah tampilan, kita memerlukan SELECT JOIN. Lalu kita mulai khawatir jika SELECT JOIN tersebut akan sangat banyak memakan ram sehingga program tidak berjalan secara maksimal atau kecepatan menurun. Memang SELECT JOIN membuat program semakin berat karena dengan menggunakan perintah tersebut, maka program akan membaca tabel lebih sehingga jika banyak tabel yang di JOIN atau data yang tersimpan sudah mencapai ribuan menyebabkan pembacaan data dari program lebih lama dan terkesan berat. Namun hal tersebut sudah bisa diatasi dengan View. View dapat menyimpan query dari banyak tabel dan membuatnya pada satu query yang berbentuk tabel. Jadi kita membuat satu tabel dengan bentuk SELECT JOIN yang kemudian kita panggil tabel tersebut. Jika anda pernah mencoba menggunakan microsoft ACCES, disana ada menu query, itulah View</w:t>
      </w:r>
      <w:r>
        <w:rPr>
          <w:lang w:val="en-US"/>
        </w:rPr>
        <w:t>.</w:t>
      </w:r>
    </w:p>
    <w:p w14:paraId="782C7C87" w14:textId="77777777" w:rsidR="00EF5CAB" w:rsidRPr="00C0012B" w:rsidRDefault="00225DFF">
      <w:pPr>
        <w:pStyle w:val="Heading2"/>
        <w:numPr>
          <w:ilvl w:val="1"/>
          <w:numId w:val="1"/>
        </w:numPr>
        <w:spacing w:before="0" w:line="360" w:lineRule="auto"/>
        <w:rPr>
          <w:rFonts w:cs="Times New Roman"/>
          <w:b/>
          <w:bCs/>
          <w:szCs w:val="24"/>
        </w:rPr>
      </w:pPr>
      <w:r w:rsidRPr="00C0012B">
        <w:rPr>
          <w:rFonts w:cs="Times New Roman"/>
          <w:b/>
          <w:bCs/>
          <w:szCs w:val="24"/>
        </w:rPr>
        <w:t>Tujuan</w:t>
      </w:r>
    </w:p>
    <w:p w14:paraId="5DB24991" w14:textId="3503CDA7" w:rsidR="00EF5CAB" w:rsidRDefault="00525BFF" w:rsidP="00AA37B1">
      <w:pPr>
        <w:pStyle w:val="ListParagraph"/>
        <w:numPr>
          <w:ilvl w:val="0"/>
          <w:numId w:val="7"/>
        </w:numPr>
        <w:spacing w:line="360" w:lineRule="auto"/>
        <w:jc w:val="both"/>
        <w:rPr>
          <w:rFonts w:cs="Times New Roman"/>
          <w:szCs w:val="24"/>
        </w:rPr>
      </w:pPr>
      <w:r>
        <w:t>Mampu memahami konsep dasar view didalam basis data</w:t>
      </w:r>
      <w:r w:rsidR="00236F99" w:rsidRPr="009E0F2B">
        <w:rPr>
          <w:szCs w:val="24"/>
        </w:rPr>
        <w:t>.</w:t>
      </w:r>
    </w:p>
    <w:p w14:paraId="40ACB858" w14:textId="05964581" w:rsidR="00890CA6" w:rsidRPr="00525BFF" w:rsidRDefault="00525BFF" w:rsidP="00236F99">
      <w:pPr>
        <w:pStyle w:val="ListParagraph"/>
        <w:numPr>
          <w:ilvl w:val="0"/>
          <w:numId w:val="7"/>
        </w:numPr>
        <w:spacing w:line="360" w:lineRule="auto"/>
        <w:jc w:val="both"/>
        <w:rPr>
          <w:rFonts w:cs="Times New Roman"/>
          <w:szCs w:val="24"/>
        </w:rPr>
      </w:pPr>
      <w:r>
        <w:t>Mampu memahami penerapan view</w:t>
      </w:r>
      <w:r w:rsidR="00236F99">
        <w:rPr>
          <w:spacing w:val="2"/>
          <w:szCs w:val="24"/>
          <w:lang w:val="en-US"/>
        </w:rPr>
        <w:t>.</w:t>
      </w:r>
    </w:p>
    <w:p w14:paraId="70F51896" w14:textId="57AD8872" w:rsidR="00525BFF" w:rsidRPr="00236F99" w:rsidRDefault="00525BFF" w:rsidP="00236F99">
      <w:pPr>
        <w:pStyle w:val="ListParagraph"/>
        <w:numPr>
          <w:ilvl w:val="0"/>
          <w:numId w:val="7"/>
        </w:numPr>
        <w:spacing w:line="360" w:lineRule="auto"/>
        <w:jc w:val="both"/>
        <w:rPr>
          <w:rFonts w:cs="Times New Roman"/>
          <w:szCs w:val="24"/>
        </w:rPr>
      </w:pPr>
      <w:r>
        <w:t>Mampu menyelesaikan pengambilan data dengan menggunakan pendekatan view</w:t>
      </w:r>
      <w:r>
        <w:rPr>
          <w:lang w:val="en-US"/>
        </w:rPr>
        <w:t>.</w:t>
      </w:r>
    </w:p>
    <w:p w14:paraId="42F592B1" w14:textId="77777777" w:rsidR="00EF5CAB" w:rsidRPr="00C0012B" w:rsidRDefault="00225DFF">
      <w:pPr>
        <w:pStyle w:val="ListParagraph"/>
        <w:spacing w:after="0" w:line="360" w:lineRule="auto"/>
        <w:ind w:left="360"/>
        <w:jc w:val="both"/>
        <w:rPr>
          <w:rFonts w:cs="Times New Roman"/>
          <w:szCs w:val="24"/>
        </w:rPr>
      </w:pPr>
      <w:r w:rsidRPr="00C0012B">
        <w:rPr>
          <w:rFonts w:cs="Times New Roman"/>
          <w:b/>
          <w:bCs/>
          <w:szCs w:val="24"/>
        </w:rPr>
        <w:br w:type="page"/>
      </w:r>
    </w:p>
    <w:p w14:paraId="452FF72B" w14:textId="12824D4E" w:rsidR="00EF5CAB" w:rsidRPr="00253794" w:rsidRDefault="00225DFF" w:rsidP="00253794">
      <w:pPr>
        <w:pStyle w:val="Heading1"/>
        <w:spacing w:before="0" w:line="360" w:lineRule="auto"/>
        <w:rPr>
          <w:rFonts w:cs="Times New Roman"/>
          <w:b/>
          <w:bCs/>
          <w:sz w:val="24"/>
          <w:szCs w:val="24"/>
        </w:rPr>
      </w:pPr>
      <w:r w:rsidRPr="00C0012B">
        <w:rPr>
          <w:rFonts w:cs="Times New Roman"/>
          <w:b/>
          <w:bCs/>
          <w:sz w:val="24"/>
          <w:szCs w:val="24"/>
        </w:rPr>
        <w:lastRenderedPageBreak/>
        <w:t xml:space="preserve">BAB II </w:t>
      </w:r>
      <w:r w:rsidR="006A74EB">
        <w:rPr>
          <w:rFonts w:cs="Times New Roman"/>
          <w:b/>
          <w:bCs/>
          <w:sz w:val="24"/>
          <w:szCs w:val="24"/>
        </w:rPr>
        <w:br/>
      </w:r>
      <w:r w:rsidRPr="00C0012B">
        <w:rPr>
          <w:rFonts w:cs="Times New Roman"/>
          <w:b/>
          <w:bCs/>
          <w:sz w:val="24"/>
          <w:szCs w:val="24"/>
        </w:rPr>
        <w:t>DASAR TEORI</w:t>
      </w:r>
      <w:r w:rsidR="00253794">
        <w:rPr>
          <w:rFonts w:cs="Times New Roman"/>
          <w:b/>
          <w:bCs/>
          <w:sz w:val="24"/>
          <w:szCs w:val="24"/>
        </w:rPr>
        <w:br/>
      </w:r>
    </w:p>
    <w:p w14:paraId="7955AD17" w14:textId="5EBF4551" w:rsidR="00236F99" w:rsidRPr="00236F99" w:rsidRDefault="00525BFF" w:rsidP="006A74EB">
      <w:pPr>
        <w:pStyle w:val="Heading2"/>
        <w:numPr>
          <w:ilvl w:val="1"/>
          <w:numId w:val="10"/>
        </w:numPr>
        <w:spacing w:before="0" w:line="360" w:lineRule="auto"/>
        <w:rPr>
          <w:rFonts w:cs="Times New Roman"/>
          <w:b/>
          <w:bCs/>
          <w:szCs w:val="24"/>
        </w:rPr>
      </w:pPr>
      <w:r>
        <w:rPr>
          <w:rFonts w:eastAsia="Times New Roman" w:cs="Times New Roman"/>
          <w:b/>
          <w:szCs w:val="24"/>
          <w:lang w:val="en-US"/>
        </w:rPr>
        <w:t>View</w:t>
      </w:r>
    </w:p>
    <w:p w14:paraId="053F521A" w14:textId="77777777" w:rsidR="005A6D65" w:rsidRDefault="005A6D65" w:rsidP="005A6D65">
      <w:pPr>
        <w:spacing w:line="360" w:lineRule="auto"/>
        <w:ind w:firstLine="360"/>
        <w:jc w:val="both"/>
        <w:rPr>
          <w:rFonts w:eastAsia="Times New Roman" w:cs="Times New Roman"/>
          <w:szCs w:val="24"/>
        </w:rPr>
      </w:pPr>
      <w:bookmarkStart w:id="0" w:name="_Hlk123235963"/>
      <w:r w:rsidRPr="005A6D65">
        <w:rPr>
          <w:rFonts w:eastAsia="Times New Roman" w:cs="Times New Roman"/>
          <w:szCs w:val="24"/>
        </w:rPr>
        <w:t xml:space="preserve">View adalah tabel virtual yang terbuat dari suatu query terhadap satu tabel atau beberapa tabel. View tidak ada secara nyata dalam database. View hanya digunakan untuk menyederhanakan dan mempermudah persepsi pengguna dalam database. Tidak seperti pada umumnya tabel di dalam basis data relasional, view bukanlah bagian dari skema fisik. View bersifat dinamis, ia mengandung data dari tabel yang direpresentasikannya. Dengan demikian, ketika tabel yang menjadi sumber datanya berubah, data di view juga akan berubah. Kegunaan view antara lain : </w:t>
      </w:r>
    </w:p>
    <w:p w14:paraId="728A4F18" w14:textId="610EC15C" w:rsidR="005A6D65" w:rsidRDefault="005A6D65" w:rsidP="005A6D65">
      <w:pPr>
        <w:spacing w:line="360" w:lineRule="auto"/>
        <w:ind w:firstLine="360"/>
        <w:jc w:val="both"/>
        <w:rPr>
          <w:rFonts w:eastAsia="Times New Roman" w:cs="Times New Roman"/>
          <w:szCs w:val="24"/>
        </w:rPr>
      </w:pPr>
      <w:r w:rsidRPr="005A6D65">
        <w:rPr>
          <w:rFonts w:eastAsia="Times New Roman" w:cs="Times New Roman"/>
          <w:szCs w:val="24"/>
        </w:rPr>
        <w:t>1. Memfokuskan pada data tertentu</w:t>
      </w:r>
      <w:r>
        <w:rPr>
          <w:rFonts w:eastAsia="Times New Roman" w:cs="Times New Roman"/>
          <w:szCs w:val="24"/>
          <w:lang w:val="en-US"/>
        </w:rPr>
        <w:t>,</w:t>
      </w:r>
      <w:r w:rsidRPr="005A6D65">
        <w:rPr>
          <w:rFonts w:eastAsia="Times New Roman" w:cs="Times New Roman"/>
          <w:szCs w:val="24"/>
        </w:rPr>
        <w:t xml:space="preserve"> </w:t>
      </w:r>
    </w:p>
    <w:p w14:paraId="2388BAB3" w14:textId="77777777" w:rsidR="005A6D65" w:rsidRDefault="005A6D65" w:rsidP="005A6D65">
      <w:pPr>
        <w:spacing w:line="360" w:lineRule="auto"/>
        <w:ind w:firstLine="360"/>
        <w:jc w:val="both"/>
        <w:rPr>
          <w:rFonts w:eastAsia="Times New Roman" w:cs="Times New Roman"/>
          <w:szCs w:val="24"/>
          <w:lang w:val="en-US"/>
        </w:rPr>
      </w:pPr>
      <w:r w:rsidRPr="005A6D65">
        <w:rPr>
          <w:rFonts w:eastAsia="Times New Roman" w:cs="Times New Roman"/>
          <w:szCs w:val="24"/>
        </w:rPr>
        <w:t>2. Penyederhanaan manipulasi data</w:t>
      </w:r>
      <w:r>
        <w:rPr>
          <w:rFonts w:eastAsia="Times New Roman" w:cs="Times New Roman"/>
          <w:szCs w:val="24"/>
          <w:lang w:val="en-US"/>
        </w:rPr>
        <w:t>,</w:t>
      </w:r>
    </w:p>
    <w:p w14:paraId="4A13425C" w14:textId="77777777" w:rsidR="005A6D65" w:rsidRDefault="005A6D65" w:rsidP="005A6D65">
      <w:pPr>
        <w:spacing w:line="360" w:lineRule="auto"/>
        <w:ind w:firstLine="360"/>
        <w:jc w:val="both"/>
        <w:rPr>
          <w:rFonts w:eastAsia="Times New Roman" w:cs="Times New Roman"/>
          <w:szCs w:val="24"/>
          <w:lang w:val="en-US"/>
        </w:rPr>
      </w:pPr>
      <w:r w:rsidRPr="005A6D65">
        <w:rPr>
          <w:rFonts w:eastAsia="Times New Roman" w:cs="Times New Roman"/>
          <w:szCs w:val="24"/>
        </w:rPr>
        <w:t>3. Menyesuaikan data dengan kebutuhan user</w:t>
      </w:r>
      <w:r>
        <w:rPr>
          <w:rFonts w:eastAsia="Times New Roman" w:cs="Times New Roman"/>
          <w:szCs w:val="24"/>
          <w:lang w:val="en-US"/>
        </w:rPr>
        <w:t>,</w:t>
      </w:r>
    </w:p>
    <w:p w14:paraId="6EFD865E" w14:textId="149C029A" w:rsidR="005A6D65" w:rsidRDefault="005A6D65" w:rsidP="005A6D65">
      <w:pPr>
        <w:spacing w:line="360" w:lineRule="auto"/>
        <w:ind w:firstLine="360"/>
        <w:jc w:val="both"/>
        <w:rPr>
          <w:rFonts w:eastAsia="Times New Roman" w:cs="Times New Roman"/>
          <w:szCs w:val="24"/>
          <w:lang w:val="en-US"/>
        </w:rPr>
      </w:pPr>
      <w:r w:rsidRPr="005A6D65">
        <w:rPr>
          <w:rFonts w:eastAsia="Times New Roman" w:cs="Times New Roman"/>
          <w:szCs w:val="24"/>
        </w:rPr>
        <w:t>4. Export dan impor dat</w:t>
      </w:r>
      <w:r>
        <w:rPr>
          <w:rFonts w:eastAsia="Times New Roman" w:cs="Times New Roman"/>
          <w:szCs w:val="24"/>
          <w:lang w:val="en-US"/>
        </w:rPr>
        <w:t>a,</w:t>
      </w:r>
    </w:p>
    <w:p w14:paraId="6EF33A6A" w14:textId="5CB3822F" w:rsidR="005A6D65" w:rsidRPr="005A6D65" w:rsidRDefault="005A6D65" w:rsidP="005A6D65">
      <w:pPr>
        <w:spacing w:line="360" w:lineRule="auto"/>
        <w:ind w:firstLine="360"/>
        <w:jc w:val="both"/>
        <w:rPr>
          <w:rFonts w:cs="Times New Roman"/>
          <w:color w:val="000000"/>
          <w:szCs w:val="24"/>
          <w:shd w:val="clear" w:color="auto" w:fill="FFFFFF"/>
          <w:lang w:val="en-US" w:eastAsia="id-ID"/>
        </w:rPr>
      </w:pPr>
      <w:r w:rsidRPr="005A6D65">
        <w:rPr>
          <w:rFonts w:eastAsia="Times New Roman" w:cs="Times New Roman"/>
          <w:szCs w:val="24"/>
        </w:rPr>
        <w:t>5. Mengkombinasikan data terpatisi</w:t>
      </w:r>
      <w:bookmarkEnd w:id="0"/>
      <w:r>
        <w:rPr>
          <w:rFonts w:eastAsia="Times New Roman" w:cs="Times New Roman"/>
          <w:szCs w:val="24"/>
          <w:lang w:val="en-US"/>
        </w:rPr>
        <w:t>.</w:t>
      </w:r>
      <w:r w:rsidR="00236F99">
        <w:t xml:space="preserve"> </w:t>
      </w:r>
      <w:r w:rsidR="00890CA6" w:rsidRPr="00236F99">
        <w:rPr>
          <w:rFonts w:cs="Times New Roman"/>
          <w:color w:val="000000"/>
          <w:szCs w:val="24"/>
          <w:shd w:val="clear" w:color="auto" w:fill="FFFFFF"/>
          <w:lang w:val="en-US" w:eastAsia="id-ID"/>
        </w:rPr>
        <w:t xml:space="preserve"> </w:t>
      </w:r>
    </w:p>
    <w:tbl>
      <w:tblPr>
        <w:tblStyle w:val="TableGrid"/>
        <w:tblW w:w="0" w:type="auto"/>
        <w:jc w:val="center"/>
        <w:tblLook w:val="04A0" w:firstRow="1" w:lastRow="0" w:firstColumn="1" w:lastColumn="0" w:noHBand="0" w:noVBand="1"/>
      </w:tblPr>
      <w:tblGrid>
        <w:gridCol w:w="6931"/>
      </w:tblGrid>
      <w:tr w:rsidR="005A6D65" w14:paraId="3219A602" w14:textId="77777777" w:rsidTr="00BB287E">
        <w:trPr>
          <w:trHeight w:val="258"/>
          <w:jc w:val="center"/>
        </w:trPr>
        <w:tc>
          <w:tcPr>
            <w:tcW w:w="6931" w:type="dxa"/>
            <w:tcBorders>
              <w:top w:val="single" w:sz="12" w:space="0" w:color="9BBB59" w:themeColor="accent3"/>
              <w:left w:val="single" w:sz="12" w:space="0" w:color="9BBB59" w:themeColor="accent3"/>
              <w:bottom w:val="single" w:sz="12" w:space="0" w:color="9BBB59" w:themeColor="accent3"/>
              <w:right w:val="single" w:sz="12" w:space="0" w:color="9BBB59" w:themeColor="accent3"/>
            </w:tcBorders>
            <w:shd w:val="clear" w:color="auto" w:fill="auto"/>
            <w:vAlign w:val="center"/>
          </w:tcPr>
          <w:p w14:paraId="1917B849" w14:textId="77777777" w:rsidR="005A6D65" w:rsidRDefault="005A6D65" w:rsidP="005A6D65">
            <w:pPr>
              <w:spacing w:before="40"/>
              <w:ind w:left="22"/>
              <w:rPr>
                <w:rFonts w:ascii="Courier New" w:eastAsia="Courier New" w:hAnsi="Courier New" w:cs="Courier New"/>
              </w:rPr>
            </w:pPr>
            <w:r>
              <w:rPr>
                <w:rFonts w:ascii="Courier New" w:eastAsia="Courier New" w:hAnsi="Courier New" w:cs="Courier New"/>
                <w:sz w:val="20"/>
                <w:szCs w:val="20"/>
              </w:rPr>
              <w:t>CREATE</w:t>
            </w:r>
            <w:r>
              <w:rPr>
                <w:rFonts w:ascii="Courier New" w:eastAsia="Courier New" w:hAnsi="Courier New" w:cs="Courier New"/>
                <w:spacing w:val="-7"/>
                <w:sz w:val="20"/>
                <w:szCs w:val="20"/>
              </w:rPr>
              <w:t xml:space="preserve"> </w:t>
            </w:r>
            <w:r>
              <w:rPr>
                <w:rFonts w:ascii="Courier New" w:eastAsia="Courier New" w:hAnsi="Courier New" w:cs="Courier New"/>
                <w:sz w:val="20"/>
                <w:szCs w:val="20"/>
              </w:rPr>
              <w:t>VIEW</w:t>
            </w:r>
            <w:r>
              <w:rPr>
                <w:rFonts w:ascii="Courier New" w:eastAsia="Courier New" w:hAnsi="Courier New" w:cs="Courier New"/>
                <w:spacing w:val="-5"/>
                <w:sz w:val="20"/>
                <w:szCs w:val="20"/>
              </w:rPr>
              <w:t xml:space="preserve"> </w:t>
            </w:r>
            <w:r>
              <w:rPr>
                <w:rFonts w:ascii="Courier New" w:eastAsia="Courier New" w:hAnsi="Courier New" w:cs="Courier New"/>
                <w:i/>
                <w:sz w:val="20"/>
                <w:szCs w:val="20"/>
              </w:rPr>
              <w:t>view_name</w:t>
            </w:r>
            <w:r>
              <w:rPr>
                <w:rFonts w:ascii="Courier New" w:eastAsia="Courier New" w:hAnsi="Courier New" w:cs="Courier New"/>
                <w:i/>
                <w:spacing w:val="-11"/>
                <w:sz w:val="20"/>
                <w:szCs w:val="20"/>
              </w:rPr>
              <w:t xml:space="preserve"> </w:t>
            </w:r>
            <w:r>
              <w:rPr>
                <w:rFonts w:ascii="Courier New" w:eastAsia="Courier New" w:hAnsi="Courier New" w:cs="Courier New"/>
                <w:i/>
                <w:sz w:val="20"/>
                <w:szCs w:val="20"/>
              </w:rPr>
              <w:t>[(column[,..n])]</w:t>
            </w:r>
            <w:r>
              <w:rPr>
                <w:rFonts w:ascii="Courier New" w:eastAsia="Courier New" w:hAnsi="Courier New" w:cs="Courier New"/>
                <w:i/>
                <w:spacing w:val="-19"/>
                <w:sz w:val="20"/>
                <w:szCs w:val="20"/>
              </w:rPr>
              <w:t xml:space="preserve"> </w:t>
            </w:r>
            <w:r>
              <w:rPr>
                <w:rFonts w:ascii="Courier New" w:eastAsia="Courier New" w:hAnsi="Courier New" w:cs="Courier New"/>
                <w:i/>
                <w:sz w:val="20"/>
                <w:szCs w:val="20"/>
              </w:rPr>
              <w:t>[with</w:t>
            </w:r>
            <w:r>
              <w:rPr>
                <w:rFonts w:ascii="Courier New" w:eastAsia="Courier New" w:hAnsi="Courier New" w:cs="Courier New"/>
                <w:i/>
                <w:spacing w:val="-6"/>
                <w:sz w:val="20"/>
                <w:szCs w:val="20"/>
              </w:rPr>
              <w:t xml:space="preserve"> </w:t>
            </w:r>
            <w:r>
              <w:rPr>
                <w:rFonts w:ascii="Courier New" w:eastAsia="Courier New" w:hAnsi="Courier New" w:cs="Courier New"/>
                <w:i/>
                <w:sz w:val="20"/>
                <w:szCs w:val="20"/>
              </w:rPr>
              <w:t>encryption]</w:t>
            </w:r>
          </w:p>
          <w:p w14:paraId="0414EECB" w14:textId="65E79BAA" w:rsidR="005A6D65" w:rsidRPr="005A6D65" w:rsidRDefault="005A6D65" w:rsidP="005A6D65">
            <w:pPr>
              <w:spacing w:line="200" w:lineRule="exact"/>
              <w:ind w:left="22"/>
              <w:rPr>
                <w:rFonts w:ascii="Courier New" w:eastAsia="Courier New" w:hAnsi="Courier New" w:cs="Courier New"/>
              </w:rPr>
            </w:pPr>
            <w:r>
              <w:rPr>
                <w:rFonts w:ascii="Courier New" w:eastAsia="Courier New" w:hAnsi="Courier New" w:cs="Courier New"/>
                <w:position w:val="1"/>
                <w:sz w:val="20"/>
                <w:szCs w:val="20"/>
              </w:rPr>
              <w:t>AS</w:t>
            </w:r>
            <w:r>
              <w:rPr>
                <w:rFonts w:ascii="Courier New" w:eastAsia="Courier New" w:hAnsi="Courier New" w:cs="Courier New"/>
                <w:spacing w:val="-2"/>
                <w:position w:val="1"/>
                <w:sz w:val="20"/>
                <w:szCs w:val="20"/>
              </w:rPr>
              <w:t xml:space="preserve"> </w:t>
            </w:r>
            <w:r>
              <w:rPr>
                <w:rFonts w:ascii="Courier New" w:eastAsia="Courier New" w:hAnsi="Courier New" w:cs="Courier New"/>
                <w:i/>
                <w:position w:val="1"/>
                <w:sz w:val="20"/>
                <w:szCs w:val="20"/>
              </w:rPr>
              <w:t>select_statement</w:t>
            </w:r>
            <w:r>
              <w:rPr>
                <w:rFonts w:ascii="Courier New" w:eastAsia="Courier New" w:hAnsi="Courier New" w:cs="Courier New"/>
                <w:i/>
                <w:spacing w:val="-19"/>
                <w:position w:val="1"/>
                <w:sz w:val="20"/>
                <w:szCs w:val="20"/>
              </w:rPr>
              <w:t xml:space="preserve"> </w:t>
            </w:r>
            <w:r>
              <w:rPr>
                <w:rFonts w:ascii="Courier New" w:eastAsia="Courier New" w:hAnsi="Courier New" w:cs="Courier New"/>
                <w:i/>
                <w:position w:val="1"/>
                <w:sz w:val="20"/>
                <w:szCs w:val="20"/>
              </w:rPr>
              <w:t>[with</w:t>
            </w:r>
            <w:r>
              <w:rPr>
                <w:rFonts w:ascii="Courier New" w:eastAsia="Courier New" w:hAnsi="Courier New" w:cs="Courier New"/>
                <w:i/>
                <w:spacing w:val="-6"/>
                <w:position w:val="1"/>
                <w:sz w:val="20"/>
                <w:szCs w:val="20"/>
              </w:rPr>
              <w:t xml:space="preserve"> </w:t>
            </w:r>
            <w:r>
              <w:rPr>
                <w:rFonts w:ascii="Courier New" w:eastAsia="Courier New" w:hAnsi="Courier New" w:cs="Courier New"/>
                <w:i/>
                <w:position w:val="1"/>
                <w:sz w:val="20"/>
                <w:szCs w:val="20"/>
              </w:rPr>
              <w:t>check</w:t>
            </w:r>
            <w:r>
              <w:rPr>
                <w:rFonts w:ascii="Courier New" w:eastAsia="Courier New" w:hAnsi="Courier New" w:cs="Courier New"/>
                <w:i/>
                <w:spacing w:val="-6"/>
                <w:position w:val="1"/>
                <w:sz w:val="20"/>
                <w:szCs w:val="20"/>
              </w:rPr>
              <w:t xml:space="preserve"> </w:t>
            </w:r>
            <w:r>
              <w:rPr>
                <w:rFonts w:ascii="Courier New" w:eastAsia="Courier New" w:hAnsi="Courier New" w:cs="Courier New"/>
                <w:i/>
                <w:position w:val="1"/>
                <w:sz w:val="20"/>
                <w:szCs w:val="20"/>
              </w:rPr>
              <w:t>option]</w:t>
            </w:r>
          </w:p>
        </w:tc>
      </w:tr>
    </w:tbl>
    <w:p w14:paraId="1C937713" w14:textId="77777777" w:rsidR="005A6D65" w:rsidRPr="005A6D65" w:rsidRDefault="005A6D65" w:rsidP="005A6D65">
      <w:pPr>
        <w:spacing w:after="0" w:line="360" w:lineRule="auto"/>
        <w:jc w:val="both"/>
        <w:rPr>
          <w:rFonts w:cs="Times New Roman"/>
          <w:color w:val="000000"/>
          <w:szCs w:val="24"/>
          <w:shd w:val="clear" w:color="auto" w:fill="FFFFFF"/>
          <w:lang w:val="en-US" w:eastAsia="id-ID"/>
        </w:rPr>
      </w:pPr>
    </w:p>
    <w:tbl>
      <w:tblPr>
        <w:tblStyle w:val="TableGrid"/>
        <w:tblW w:w="0" w:type="auto"/>
        <w:jc w:val="center"/>
        <w:tblLook w:val="04A0" w:firstRow="1" w:lastRow="0" w:firstColumn="1" w:lastColumn="0" w:noHBand="0" w:noVBand="1"/>
      </w:tblPr>
      <w:tblGrid>
        <w:gridCol w:w="6931"/>
      </w:tblGrid>
      <w:tr w:rsidR="005A6D65" w14:paraId="4CB1805C" w14:textId="77777777" w:rsidTr="00BB287E">
        <w:trPr>
          <w:trHeight w:val="258"/>
          <w:jc w:val="center"/>
        </w:trPr>
        <w:tc>
          <w:tcPr>
            <w:tcW w:w="6931" w:type="dxa"/>
            <w:tcBorders>
              <w:top w:val="single" w:sz="12" w:space="0" w:color="9BBB59" w:themeColor="accent3"/>
              <w:left w:val="single" w:sz="12" w:space="0" w:color="9BBB59" w:themeColor="accent3"/>
              <w:bottom w:val="single" w:sz="12" w:space="0" w:color="9BBB59" w:themeColor="accent3"/>
              <w:right w:val="single" w:sz="12" w:space="0" w:color="9BBB59" w:themeColor="accent3"/>
            </w:tcBorders>
            <w:shd w:val="clear" w:color="auto" w:fill="auto"/>
            <w:vAlign w:val="center"/>
          </w:tcPr>
          <w:p w14:paraId="3262E777" w14:textId="77777777" w:rsidR="005A6D65" w:rsidRDefault="005A6D65" w:rsidP="00BB287E">
            <w:pPr>
              <w:spacing w:before="12" w:after="0" w:line="360" w:lineRule="auto"/>
              <w:ind w:right="36"/>
              <w:rPr>
                <w:rFonts w:ascii="Calibri" w:hAnsi="Calibri" w:cs="Calibri"/>
                <w:sz w:val="22"/>
              </w:rPr>
            </w:pPr>
            <w:r>
              <w:rPr>
                <w:rFonts w:ascii="Calibri" w:hAnsi="Calibri" w:cs="Calibri"/>
                <w:b/>
                <w:spacing w:val="1"/>
                <w:sz w:val="22"/>
              </w:rPr>
              <w:t>C</w:t>
            </w:r>
            <w:r>
              <w:rPr>
                <w:rFonts w:ascii="Calibri" w:hAnsi="Calibri" w:cs="Calibri"/>
                <w:b/>
                <w:spacing w:val="-1"/>
                <w:sz w:val="22"/>
              </w:rPr>
              <w:t>on</w:t>
            </w:r>
            <w:r>
              <w:rPr>
                <w:rFonts w:ascii="Calibri" w:hAnsi="Calibri" w:cs="Calibri"/>
                <w:b/>
                <w:sz w:val="22"/>
              </w:rPr>
              <w:t>t</w:t>
            </w:r>
            <w:r>
              <w:rPr>
                <w:rFonts w:ascii="Calibri" w:hAnsi="Calibri" w:cs="Calibri"/>
                <w:b/>
                <w:spacing w:val="-1"/>
                <w:sz w:val="22"/>
              </w:rPr>
              <w:t>o</w:t>
            </w:r>
            <w:r>
              <w:rPr>
                <w:rFonts w:ascii="Calibri" w:hAnsi="Calibri" w:cs="Calibri"/>
                <w:b/>
                <w:sz w:val="22"/>
              </w:rPr>
              <w:t>h</w:t>
            </w:r>
            <w:r>
              <w:rPr>
                <w:rFonts w:ascii="Calibri" w:hAnsi="Calibri" w:cs="Calibri"/>
                <w:b/>
                <w:spacing w:val="-1"/>
                <w:sz w:val="22"/>
              </w:rPr>
              <w:t xml:space="preserve"> </w:t>
            </w:r>
            <w:r>
              <w:rPr>
                <w:rFonts w:ascii="Calibri" w:hAnsi="Calibri" w:cs="Calibri"/>
                <w:b/>
                <w:sz w:val="22"/>
              </w:rPr>
              <w:t xml:space="preserve">: </w:t>
            </w:r>
            <w:r>
              <w:rPr>
                <w:rFonts w:ascii="Calibri" w:hAnsi="Calibri" w:cs="Calibri"/>
                <w:sz w:val="22"/>
              </w:rPr>
              <w:t>B</w:t>
            </w:r>
            <w:r>
              <w:rPr>
                <w:rFonts w:ascii="Calibri" w:hAnsi="Calibri" w:cs="Calibri"/>
                <w:spacing w:val="-1"/>
                <w:sz w:val="22"/>
              </w:rPr>
              <w:t>u</w:t>
            </w:r>
            <w:r>
              <w:rPr>
                <w:rFonts w:ascii="Calibri" w:hAnsi="Calibri" w:cs="Calibri"/>
                <w:sz w:val="22"/>
              </w:rPr>
              <w:t>atlah</w:t>
            </w:r>
            <w:r>
              <w:rPr>
                <w:rFonts w:ascii="Calibri" w:hAnsi="Calibri" w:cs="Calibri"/>
                <w:spacing w:val="-1"/>
                <w:sz w:val="22"/>
              </w:rPr>
              <w:t xml:space="preserve"> </w:t>
            </w:r>
            <w:r>
              <w:rPr>
                <w:rFonts w:ascii="Calibri" w:hAnsi="Calibri" w:cs="Calibri"/>
                <w:spacing w:val="1"/>
                <w:sz w:val="22"/>
              </w:rPr>
              <w:t>v</w:t>
            </w:r>
            <w:r>
              <w:rPr>
                <w:rFonts w:ascii="Calibri" w:hAnsi="Calibri" w:cs="Calibri"/>
                <w:sz w:val="22"/>
              </w:rPr>
              <w:t>i</w:t>
            </w:r>
            <w:r>
              <w:rPr>
                <w:rFonts w:ascii="Calibri" w:hAnsi="Calibri" w:cs="Calibri"/>
                <w:spacing w:val="-2"/>
                <w:sz w:val="22"/>
              </w:rPr>
              <w:t>e</w:t>
            </w:r>
            <w:r>
              <w:rPr>
                <w:rFonts w:ascii="Calibri" w:hAnsi="Calibri" w:cs="Calibri"/>
                <w:sz w:val="22"/>
              </w:rPr>
              <w:t>w</w:t>
            </w:r>
            <w:r>
              <w:rPr>
                <w:rFonts w:ascii="Calibri" w:hAnsi="Calibri" w:cs="Calibri"/>
                <w:spacing w:val="1"/>
                <w:sz w:val="22"/>
              </w:rPr>
              <w:t xml:space="preserve"> </w:t>
            </w:r>
            <w:r>
              <w:rPr>
                <w:rFonts w:ascii="Calibri" w:hAnsi="Calibri" w:cs="Calibri"/>
                <w:spacing w:val="-1"/>
                <w:sz w:val="22"/>
              </w:rPr>
              <w:t>un</w:t>
            </w:r>
            <w:r>
              <w:rPr>
                <w:rFonts w:ascii="Calibri" w:hAnsi="Calibri" w:cs="Calibri"/>
                <w:sz w:val="22"/>
              </w:rPr>
              <w:t>t</w:t>
            </w:r>
            <w:r>
              <w:rPr>
                <w:rFonts w:ascii="Calibri" w:hAnsi="Calibri" w:cs="Calibri"/>
                <w:spacing w:val="-3"/>
                <w:sz w:val="22"/>
              </w:rPr>
              <w:t>u</w:t>
            </w:r>
            <w:r>
              <w:rPr>
                <w:rFonts w:ascii="Calibri" w:hAnsi="Calibri" w:cs="Calibri"/>
                <w:sz w:val="22"/>
              </w:rPr>
              <w:t>k</w:t>
            </w:r>
            <w:r>
              <w:rPr>
                <w:rFonts w:ascii="Calibri" w:hAnsi="Calibri" w:cs="Calibri"/>
                <w:spacing w:val="1"/>
                <w:sz w:val="22"/>
              </w:rPr>
              <w:t xml:space="preserve"> </w:t>
            </w:r>
            <w:r>
              <w:rPr>
                <w:rFonts w:ascii="Calibri" w:hAnsi="Calibri" w:cs="Calibri"/>
                <w:spacing w:val="-1"/>
                <w:sz w:val="22"/>
              </w:rPr>
              <w:t>m</w:t>
            </w:r>
            <w:r>
              <w:rPr>
                <w:rFonts w:ascii="Calibri" w:hAnsi="Calibri" w:cs="Calibri"/>
                <w:spacing w:val="-2"/>
                <w:sz w:val="22"/>
              </w:rPr>
              <w:t>e</w:t>
            </w:r>
            <w:r>
              <w:rPr>
                <w:rFonts w:ascii="Calibri" w:hAnsi="Calibri" w:cs="Calibri"/>
                <w:spacing w:val="2"/>
                <w:sz w:val="22"/>
              </w:rPr>
              <w:t>m</w:t>
            </w:r>
            <w:r>
              <w:rPr>
                <w:rFonts w:ascii="Calibri" w:hAnsi="Calibri" w:cs="Calibri"/>
                <w:spacing w:val="-1"/>
                <w:sz w:val="22"/>
              </w:rPr>
              <w:t>bu</w:t>
            </w:r>
            <w:r>
              <w:rPr>
                <w:rFonts w:ascii="Calibri" w:hAnsi="Calibri" w:cs="Calibri"/>
                <w:sz w:val="22"/>
              </w:rPr>
              <w:t>at</w:t>
            </w:r>
            <w:r>
              <w:rPr>
                <w:rFonts w:ascii="Calibri" w:hAnsi="Calibri" w:cs="Calibri"/>
                <w:spacing w:val="1"/>
                <w:sz w:val="22"/>
              </w:rPr>
              <w:t xml:space="preserve"> </w:t>
            </w:r>
            <w:r>
              <w:rPr>
                <w:rFonts w:ascii="Calibri" w:hAnsi="Calibri" w:cs="Calibri"/>
                <w:spacing w:val="-1"/>
                <w:sz w:val="22"/>
              </w:rPr>
              <w:t>d</w:t>
            </w:r>
            <w:r>
              <w:rPr>
                <w:rFonts w:ascii="Calibri" w:hAnsi="Calibri" w:cs="Calibri"/>
                <w:sz w:val="22"/>
              </w:rPr>
              <w:t>aftar</w:t>
            </w:r>
            <w:r>
              <w:rPr>
                <w:rFonts w:ascii="Calibri" w:hAnsi="Calibri" w:cs="Calibri"/>
                <w:spacing w:val="-1"/>
                <w:sz w:val="22"/>
              </w:rPr>
              <w:t xml:space="preserve"> </w:t>
            </w:r>
            <w:r>
              <w:rPr>
                <w:rFonts w:ascii="Calibri" w:hAnsi="Calibri" w:cs="Calibri"/>
                <w:sz w:val="22"/>
              </w:rPr>
              <w:t>selu</w:t>
            </w:r>
            <w:r>
              <w:rPr>
                <w:rFonts w:ascii="Calibri" w:hAnsi="Calibri" w:cs="Calibri"/>
                <w:spacing w:val="-1"/>
                <w:sz w:val="22"/>
              </w:rPr>
              <w:t>ru</w:t>
            </w:r>
            <w:r>
              <w:rPr>
                <w:rFonts w:ascii="Calibri" w:hAnsi="Calibri" w:cs="Calibri"/>
                <w:sz w:val="22"/>
              </w:rPr>
              <w:t>h</w:t>
            </w:r>
            <w:r>
              <w:rPr>
                <w:rFonts w:ascii="Calibri" w:hAnsi="Calibri" w:cs="Calibri"/>
                <w:spacing w:val="-3"/>
                <w:sz w:val="22"/>
              </w:rPr>
              <w:t xml:space="preserve"> </w:t>
            </w:r>
            <w:r>
              <w:rPr>
                <w:rFonts w:ascii="Calibri" w:hAnsi="Calibri" w:cs="Calibri"/>
                <w:spacing w:val="-1"/>
                <w:sz w:val="22"/>
              </w:rPr>
              <w:t>n</w:t>
            </w:r>
            <w:r>
              <w:rPr>
                <w:rFonts w:ascii="Calibri" w:hAnsi="Calibri" w:cs="Calibri"/>
                <w:sz w:val="22"/>
              </w:rPr>
              <w:t>a</w:t>
            </w:r>
            <w:r>
              <w:rPr>
                <w:rFonts w:ascii="Calibri" w:hAnsi="Calibri" w:cs="Calibri"/>
                <w:spacing w:val="1"/>
                <w:sz w:val="22"/>
              </w:rPr>
              <w:t>m</w:t>
            </w:r>
            <w:r>
              <w:rPr>
                <w:rFonts w:ascii="Calibri" w:hAnsi="Calibri" w:cs="Calibri"/>
                <w:sz w:val="22"/>
              </w:rPr>
              <w:t xml:space="preserve">a </w:t>
            </w:r>
            <w:r>
              <w:rPr>
                <w:rFonts w:ascii="Calibri" w:hAnsi="Calibri" w:cs="Calibri"/>
                <w:spacing w:val="-2"/>
                <w:sz w:val="22"/>
              </w:rPr>
              <w:t>k</w:t>
            </w:r>
            <w:r>
              <w:rPr>
                <w:rFonts w:ascii="Calibri" w:hAnsi="Calibri" w:cs="Calibri"/>
                <w:spacing w:val="1"/>
                <w:sz w:val="22"/>
              </w:rPr>
              <w:t>o</w:t>
            </w:r>
            <w:r>
              <w:rPr>
                <w:rFonts w:ascii="Calibri" w:hAnsi="Calibri" w:cs="Calibri"/>
                <w:sz w:val="22"/>
              </w:rPr>
              <w:t>ta</w:t>
            </w:r>
            <w:r>
              <w:rPr>
                <w:rFonts w:ascii="Calibri" w:hAnsi="Calibri" w:cs="Calibri"/>
                <w:spacing w:val="-2"/>
                <w:sz w:val="22"/>
              </w:rPr>
              <w:t xml:space="preserve"> </w:t>
            </w:r>
            <w:r>
              <w:rPr>
                <w:rFonts w:ascii="Calibri" w:hAnsi="Calibri" w:cs="Calibri"/>
                <w:spacing w:val="1"/>
                <w:sz w:val="22"/>
              </w:rPr>
              <w:t>y</w:t>
            </w:r>
            <w:r>
              <w:rPr>
                <w:rFonts w:ascii="Calibri" w:hAnsi="Calibri" w:cs="Calibri"/>
                <w:sz w:val="22"/>
              </w:rPr>
              <w:t>a</w:t>
            </w:r>
            <w:r>
              <w:rPr>
                <w:rFonts w:ascii="Calibri" w:hAnsi="Calibri" w:cs="Calibri"/>
                <w:spacing w:val="-1"/>
                <w:sz w:val="22"/>
              </w:rPr>
              <w:t>n</w:t>
            </w:r>
            <w:r>
              <w:rPr>
                <w:rFonts w:ascii="Calibri" w:hAnsi="Calibri" w:cs="Calibri"/>
                <w:sz w:val="22"/>
              </w:rPr>
              <w:t>g</w:t>
            </w:r>
            <w:r>
              <w:rPr>
                <w:rFonts w:ascii="Calibri" w:hAnsi="Calibri" w:cs="Calibri"/>
                <w:spacing w:val="-1"/>
                <w:sz w:val="22"/>
              </w:rPr>
              <w:t xml:space="preserve"> </w:t>
            </w:r>
            <w:r>
              <w:rPr>
                <w:rFonts w:ascii="Calibri" w:hAnsi="Calibri" w:cs="Calibri"/>
                <w:sz w:val="22"/>
              </w:rPr>
              <w:t xml:space="preserve">ada </w:t>
            </w:r>
            <w:r>
              <w:rPr>
                <w:rFonts w:ascii="Calibri" w:hAnsi="Calibri" w:cs="Calibri"/>
                <w:spacing w:val="-1"/>
                <w:sz w:val="22"/>
              </w:rPr>
              <w:t>d</w:t>
            </w:r>
            <w:r>
              <w:rPr>
                <w:rFonts w:ascii="Calibri" w:hAnsi="Calibri" w:cs="Calibri"/>
                <w:sz w:val="22"/>
              </w:rPr>
              <w:t>al</w:t>
            </w:r>
            <w:r>
              <w:rPr>
                <w:rFonts w:ascii="Calibri" w:hAnsi="Calibri" w:cs="Calibri"/>
                <w:spacing w:val="-1"/>
                <w:sz w:val="22"/>
              </w:rPr>
              <w:t>a</w:t>
            </w:r>
            <w:r>
              <w:rPr>
                <w:rFonts w:ascii="Calibri" w:hAnsi="Calibri" w:cs="Calibri"/>
                <w:sz w:val="22"/>
              </w:rPr>
              <w:t>m</w:t>
            </w:r>
            <w:r>
              <w:rPr>
                <w:rFonts w:ascii="Calibri" w:hAnsi="Calibri" w:cs="Calibri"/>
                <w:spacing w:val="1"/>
                <w:sz w:val="22"/>
              </w:rPr>
              <w:t xml:space="preserve"> t</w:t>
            </w:r>
            <w:r>
              <w:rPr>
                <w:rFonts w:ascii="Calibri" w:hAnsi="Calibri" w:cs="Calibri"/>
                <w:sz w:val="22"/>
              </w:rPr>
              <w:t>a</w:t>
            </w:r>
            <w:r>
              <w:rPr>
                <w:rFonts w:ascii="Calibri" w:hAnsi="Calibri" w:cs="Calibri"/>
                <w:spacing w:val="-3"/>
                <w:sz w:val="22"/>
              </w:rPr>
              <w:t>b</w:t>
            </w:r>
            <w:r>
              <w:rPr>
                <w:rFonts w:ascii="Calibri" w:hAnsi="Calibri" w:cs="Calibri"/>
                <w:sz w:val="22"/>
              </w:rPr>
              <w:t>el</w:t>
            </w:r>
          </w:p>
          <w:p w14:paraId="1756A157" w14:textId="77777777" w:rsidR="005A6D65" w:rsidRDefault="005A6D65" w:rsidP="00BB287E">
            <w:pPr>
              <w:spacing w:before="4" w:after="0" w:line="360" w:lineRule="auto"/>
              <w:ind w:right="36"/>
              <w:rPr>
                <w:rFonts w:ascii="Calibri" w:hAnsi="Calibri" w:cs="Calibri"/>
                <w:sz w:val="22"/>
              </w:rPr>
            </w:pPr>
            <w:r>
              <w:rPr>
                <w:rFonts w:ascii="Calibri" w:hAnsi="Calibri" w:cs="Calibri"/>
                <w:spacing w:val="1"/>
                <w:sz w:val="22"/>
              </w:rPr>
              <w:t>PL</w:t>
            </w:r>
            <w:r>
              <w:rPr>
                <w:rFonts w:ascii="Calibri" w:hAnsi="Calibri" w:cs="Calibri"/>
                <w:sz w:val="22"/>
              </w:rPr>
              <w:t>A</w:t>
            </w:r>
            <w:r>
              <w:rPr>
                <w:rFonts w:ascii="Calibri" w:hAnsi="Calibri" w:cs="Calibri"/>
                <w:spacing w:val="-3"/>
                <w:sz w:val="22"/>
              </w:rPr>
              <w:t>Y</w:t>
            </w:r>
            <w:r>
              <w:rPr>
                <w:rFonts w:ascii="Calibri" w:hAnsi="Calibri" w:cs="Calibri"/>
                <w:sz w:val="22"/>
              </w:rPr>
              <w:t>ERS!</w:t>
            </w:r>
          </w:p>
          <w:p w14:paraId="717849AA" w14:textId="77777777" w:rsidR="005A6D65" w:rsidRDefault="005A6D65" w:rsidP="00BB287E">
            <w:pPr>
              <w:spacing w:before="30" w:after="0" w:line="360" w:lineRule="auto"/>
              <w:ind w:right="36"/>
              <w:rPr>
                <w:rFonts w:ascii="Courier New" w:eastAsia="Courier New" w:hAnsi="Courier New" w:cs="Courier New"/>
              </w:rPr>
            </w:pPr>
            <w:r>
              <w:rPr>
                <w:rFonts w:ascii="Courier New" w:eastAsia="Courier New" w:hAnsi="Courier New" w:cs="Courier New"/>
                <w:sz w:val="20"/>
                <w:szCs w:val="20"/>
              </w:rPr>
              <w:t>CREATE</w:t>
            </w:r>
            <w:r>
              <w:rPr>
                <w:rFonts w:ascii="Courier New" w:eastAsia="Courier New" w:hAnsi="Courier New" w:cs="Courier New"/>
                <w:spacing w:val="-7"/>
                <w:sz w:val="20"/>
                <w:szCs w:val="20"/>
              </w:rPr>
              <w:t xml:space="preserve"> </w:t>
            </w:r>
            <w:r>
              <w:rPr>
                <w:rFonts w:ascii="Courier New" w:eastAsia="Courier New" w:hAnsi="Courier New" w:cs="Courier New"/>
                <w:sz w:val="20"/>
                <w:szCs w:val="20"/>
              </w:rPr>
              <w:t>VIEW</w:t>
            </w:r>
            <w:r>
              <w:rPr>
                <w:rFonts w:ascii="Courier New" w:eastAsia="Courier New" w:hAnsi="Courier New" w:cs="Courier New"/>
                <w:spacing w:val="-5"/>
                <w:sz w:val="20"/>
                <w:szCs w:val="20"/>
              </w:rPr>
              <w:t xml:space="preserve"> </w:t>
            </w:r>
            <w:r>
              <w:rPr>
                <w:rFonts w:ascii="Courier New" w:eastAsia="Courier New" w:hAnsi="Courier New" w:cs="Courier New"/>
                <w:sz w:val="20"/>
                <w:szCs w:val="20"/>
              </w:rPr>
              <w:t>TOWNS</w:t>
            </w:r>
            <w:r>
              <w:rPr>
                <w:rFonts w:ascii="Courier New" w:eastAsia="Courier New" w:hAnsi="Courier New" w:cs="Courier New"/>
                <w:spacing w:val="-6"/>
                <w:sz w:val="20"/>
                <w:szCs w:val="20"/>
              </w:rPr>
              <w:t xml:space="preserve"> </w:t>
            </w:r>
            <w:r>
              <w:rPr>
                <w:rFonts w:ascii="Courier New" w:eastAsia="Courier New" w:hAnsi="Courier New" w:cs="Courier New"/>
                <w:sz w:val="20"/>
                <w:szCs w:val="20"/>
              </w:rPr>
              <w:t>(TOWN)</w:t>
            </w:r>
            <w:r>
              <w:rPr>
                <w:rFonts w:ascii="Courier New" w:eastAsia="Courier New" w:hAnsi="Courier New" w:cs="Courier New"/>
                <w:spacing w:val="-7"/>
                <w:sz w:val="20"/>
                <w:szCs w:val="20"/>
              </w:rPr>
              <w:t xml:space="preserve"> </w:t>
            </w:r>
            <w:r>
              <w:rPr>
                <w:rFonts w:ascii="Courier New" w:eastAsia="Courier New" w:hAnsi="Courier New" w:cs="Courier New"/>
                <w:sz w:val="20"/>
                <w:szCs w:val="20"/>
              </w:rPr>
              <w:t>AS SELECT</w:t>
            </w:r>
            <w:r>
              <w:rPr>
                <w:rFonts w:ascii="Courier New" w:eastAsia="Courier New" w:hAnsi="Courier New" w:cs="Courier New"/>
                <w:spacing w:val="-7"/>
                <w:sz w:val="20"/>
                <w:szCs w:val="20"/>
              </w:rPr>
              <w:t xml:space="preserve"> </w:t>
            </w:r>
            <w:r>
              <w:rPr>
                <w:rFonts w:ascii="Courier New" w:eastAsia="Courier New" w:hAnsi="Courier New" w:cs="Courier New"/>
                <w:sz w:val="20"/>
                <w:szCs w:val="20"/>
              </w:rPr>
              <w:t>DISTINCT</w:t>
            </w:r>
            <w:r>
              <w:rPr>
                <w:rFonts w:ascii="Courier New" w:eastAsia="Courier New" w:hAnsi="Courier New" w:cs="Courier New"/>
                <w:spacing w:val="-10"/>
                <w:sz w:val="20"/>
                <w:szCs w:val="20"/>
              </w:rPr>
              <w:t xml:space="preserve"> </w:t>
            </w:r>
            <w:r>
              <w:rPr>
                <w:rFonts w:ascii="Courier New" w:eastAsia="Courier New" w:hAnsi="Courier New" w:cs="Courier New"/>
                <w:sz w:val="20"/>
                <w:szCs w:val="20"/>
              </w:rPr>
              <w:t>TOWN</w:t>
            </w:r>
          </w:p>
          <w:p w14:paraId="55A5977D" w14:textId="4EB4260B" w:rsidR="005A6D65" w:rsidRPr="005A6D65" w:rsidRDefault="005A6D65" w:rsidP="00BB287E">
            <w:pPr>
              <w:spacing w:after="0" w:line="360" w:lineRule="auto"/>
              <w:ind w:right="36"/>
              <w:rPr>
                <w:rFonts w:ascii="Courier New" w:eastAsia="Courier New" w:hAnsi="Courier New" w:cs="Courier New"/>
              </w:rPr>
            </w:pPr>
            <w:r>
              <w:rPr>
                <w:rFonts w:ascii="Courier New" w:eastAsia="Courier New" w:hAnsi="Courier New" w:cs="Courier New"/>
                <w:position w:val="1"/>
                <w:sz w:val="20"/>
                <w:szCs w:val="20"/>
              </w:rPr>
              <w:t>FROM</w:t>
            </w:r>
            <w:r>
              <w:rPr>
                <w:rFonts w:ascii="Courier New" w:eastAsia="Courier New" w:hAnsi="Courier New" w:cs="Courier New"/>
                <w:spacing w:val="-5"/>
                <w:position w:val="1"/>
                <w:sz w:val="20"/>
                <w:szCs w:val="20"/>
              </w:rPr>
              <w:t xml:space="preserve"> </w:t>
            </w:r>
            <w:r>
              <w:rPr>
                <w:rFonts w:ascii="Courier New" w:eastAsia="Courier New" w:hAnsi="Courier New" w:cs="Courier New"/>
                <w:position w:val="1"/>
                <w:sz w:val="20"/>
                <w:szCs w:val="20"/>
              </w:rPr>
              <w:t>PLAYERS</w:t>
            </w:r>
          </w:p>
        </w:tc>
      </w:tr>
    </w:tbl>
    <w:p w14:paraId="5E94F5FF" w14:textId="77777777" w:rsidR="00E64946" w:rsidRPr="00E64946" w:rsidRDefault="00E64946" w:rsidP="00E64946">
      <w:pPr>
        <w:pStyle w:val="ListParagraph"/>
        <w:keepNext/>
        <w:keepLines/>
        <w:numPr>
          <w:ilvl w:val="0"/>
          <w:numId w:val="12"/>
        </w:numPr>
        <w:tabs>
          <w:tab w:val="left" w:pos="7371"/>
        </w:tabs>
        <w:spacing w:after="0" w:line="360" w:lineRule="auto"/>
        <w:contextualSpacing w:val="0"/>
        <w:outlineLvl w:val="2"/>
        <w:rPr>
          <w:rFonts w:eastAsiaTheme="majorEastAsia" w:cstheme="majorBidi"/>
          <w:b/>
          <w:bCs/>
          <w:vanish/>
          <w:szCs w:val="24"/>
        </w:rPr>
      </w:pPr>
      <w:bookmarkStart w:id="1" w:name="_Toc86011272"/>
      <w:bookmarkStart w:id="2" w:name="_Toc89060822"/>
    </w:p>
    <w:p w14:paraId="1C08D725" w14:textId="77777777" w:rsidR="00E64946" w:rsidRPr="00E64946" w:rsidRDefault="00E64946" w:rsidP="00E64946">
      <w:pPr>
        <w:pStyle w:val="ListParagraph"/>
        <w:keepNext/>
        <w:keepLines/>
        <w:numPr>
          <w:ilvl w:val="0"/>
          <w:numId w:val="12"/>
        </w:numPr>
        <w:tabs>
          <w:tab w:val="left" w:pos="7371"/>
        </w:tabs>
        <w:spacing w:after="0" w:line="360" w:lineRule="auto"/>
        <w:contextualSpacing w:val="0"/>
        <w:outlineLvl w:val="2"/>
        <w:rPr>
          <w:rFonts w:eastAsiaTheme="majorEastAsia" w:cstheme="majorBidi"/>
          <w:b/>
          <w:bCs/>
          <w:vanish/>
          <w:szCs w:val="24"/>
        </w:rPr>
      </w:pPr>
    </w:p>
    <w:p w14:paraId="1A14CE02" w14:textId="77777777" w:rsidR="00E64946" w:rsidRPr="00E64946" w:rsidRDefault="00E64946" w:rsidP="00E64946">
      <w:pPr>
        <w:pStyle w:val="ListParagraph"/>
        <w:keepNext/>
        <w:keepLines/>
        <w:numPr>
          <w:ilvl w:val="1"/>
          <w:numId w:val="12"/>
        </w:numPr>
        <w:tabs>
          <w:tab w:val="left" w:pos="7371"/>
        </w:tabs>
        <w:spacing w:after="0" w:line="360" w:lineRule="auto"/>
        <w:contextualSpacing w:val="0"/>
        <w:outlineLvl w:val="2"/>
        <w:rPr>
          <w:rFonts w:eastAsiaTheme="majorEastAsia" w:cstheme="majorBidi"/>
          <w:b/>
          <w:bCs/>
          <w:vanish/>
          <w:szCs w:val="24"/>
        </w:rPr>
      </w:pPr>
    </w:p>
    <w:bookmarkEnd w:id="1"/>
    <w:bookmarkEnd w:id="2"/>
    <w:p w14:paraId="69BC62A4" w14:textId="25B7F898" w:rsidR="00236F99" w:rsidRPr="00BB287E" w:rsidRDefault="00BB287E" w:rsidP="00236F99">
      <w:pPr>
        <w:pStyle w:val="Heading3"/>
        <w:numPr>
          <w:ilvl w:val="2"/>
          <w:numId w:val="12"/>
        </w:numPr>
        <w:tabs>
          <w:tab w:val="left" w:pos="7371"/>
        </w:tabs>
        <w:spacing w:before="0" w:line="360" w:lineRule="auto"/>
        <w:ind w:left="709"/>
        <w:rPr>
          <w:b/>
          <w:bCs/>
          <w:lang w:val="en-US"/>
        </w:rPr>
      </w:pPr>
      <w:r w:rsidRPr="00BB287E">
        <w:rPr>
          <w:b/>
          <w:bCs/>
          <w:lang w:val="en-US"/>
        </w:rPr>
        <w:t>U</w:t>
      </w:r>
      <w:r w:rsidRPr="00BB287E">
        <w:rPr>
          <w:b/>
          <w:bCs/>
        </w:rPr>
        <w:t>pdatable View</w:t>
      </w:r>
    </w:p>
    <w:p w14:paraId="28CC5588" w14:textId="64D9B7A1" w:rsidR="00E64946" w:rsidRDefault="00BB287E" w:rsidP="00236F99">
      <w:pPr>
        <w:spacing w:line="360" w:lineRule="auto"/>
        <w:ind w:firstLine="709"/>
        <w:jc w:val="both"/>
        <w:rPr>
          <w:lang w:val="en-US"/>
        </w:rPr>
      </w:pPr>
      <w:bookmarkStart w:id="3" w:name="_Hlk123249244"/>
      <w:r>
        <w:t xml:space="preserve">View dapat berisi read-only atau updatable. Kondisi ini sangat dipengaruhi oleh adanya pendefinisian view itu sendiri. Bagaimanapun, untuk menciptakan </w:t>
      </w:r>
      <w:bookmarkEnd w:id="3"/>
      <w:r>
        <w:t>updatable view, pernyataan SELECT yang didefinisikan di view harus mengikuti aturan-aturan sebagai berikut :</w:t>
      </w:r>
    </w:p>
    <w:p w14:paraId="2EFE2B80" w14:textId="2F7A2949" w:rsidR="00BB287E" w:rsidRDefault="00BB287E" w:rsidP="00BB287E">
      <w:pPr>
        <w:pStyle w:val="ListParagraph"/>
        <w:numPr>
          <w:ilvl w:val="0"/>
          <w:numId w:val="20"/>
        </w:numPr>
        <w:spacing w:line="360" w:lineRule="auto"/>
        <w:jc w:val="both"/>
      </w:pPr>
      <w:r>
        <w:t xml:space="preserve">Pernyataan </w:t>
      </w:r>
      <w:r>
        <w:rPr>
          <w:rFonts w:ascii="Courier New" w:eastAsia="Courier New" w:hAnsi="Courier New" w:cs="Courier New"/>
          <w:szCs w:val="24"/>
        </w:rPr>
        <w:t>SELECT</w:t>
      </w:r>
      <w:r>
        <w:t xml:space="preserve"> tidak boleh merujuk kelebih dari satu tabel </w:t>
      </w:r>
    </w:p>
    <w:p w14:paraId="28A76995" w14:textId="4415647B" w:rsidR="00BB287E" w:rsidRDefault="00BB287E" w:rsidP="00BB287E">
      <w:pPr>
        <w:pStyle w:val="ListParagraph"/>
        <w:numPr>
          <w:ilvl w:val="0"/>
          <w:numId w:val="20"/>
        </w:numPr>
        <w:spacing w:line="360" w:lineRule="auto"/>
        <w:jc w:val="both"/>
      </w:pPr>
      <w:r>
        <w:lastRenderedPageBreak/>
        <w:t xml:space="preserve">Pernyataan </w:t>
      </w:r>
      <w:r>
        <w:rPr>
          <w:rFonts w:ascii="Courier New" w:eastAsia="Courier New" w:hAnsi="Courier New" w:cs="Courier New"/>
          <w:szCs w:val="24"/>
        </w:rPr>
        <w:t>SELECT</w:t>
      </w:r>
      <w:r>
        <w:t xml:space="preserve"> tidak boleh menggunakan klausa </w:t>
      </w:r>
      <w:r w:rsidRPr="00BB287E">
        <w:rPr>
          <w:rFonts w:ascii="Courier New" w:eastAsia="Courier New" w:hAnsi="Courier New" w:cs="Courier New"/>
          <w:szCs w:val="24"/>
        </w:rPr>
        <w:t>GROUP BY</w:t>
      </w:r>
      <w:r>
        <w:t xml:space="preserve"> atau </w:t>
      </w:r>
      <w:r w:rsidRPr="00BB287E">
        <w:rPr>
          <w:rFonts w:ascii="Courier New" w:eastAsia="Courier New" w:hAnsi="Courier New" w:cs="Courier New"/>
          <w:szCs w:val="24"/>
        </w:rPr>
        <w:t>HAVING</w:t>
      </w:r>
      <w:r>
        <w:t>.</w:t>
      </w:r>
    </w:p>
    <w:p w14:paraId="3F0AE5E1" w14:textId="0975B162" w:rsidR="00BB287E" w:rsidRDefault="00BB287E" w:rsidP="00BB287E">
      <w:pPr>
        <w:pStyle w:val="ListParagraph"/>
        <w:numPr>
          <w:ilvl w:val="0"/>
          <w:numId w:val="20"/>
        </w:numPr>
        <w:spacing w:line="360" w:lineRule="auto"/>
        <w:jc w:val="both"/>
      </w:pPr>
      <w:r>
        <w:t xml:space="preserve">Pernyataan </w:t>
      </w:r>
      <w:r>
        <w:rPr>
          <w:rFonts w:ascii="Courier New" w:eastAsia="Courier New" w:hAnsi="Courier New" w:cs="Courier New"/>
          <w:szCs w:val="24"/>
        </w:rPr>
        <w:t>SELECT</w:t>
      </w:r>
      <w:r>
        <w:t xml:space="preserve"> harus tidak menggunakan </w:t>
      </w:r>
      <w:r w:rsidRPr="00BB287E">
        <w:rPr>
          <w:rFonts w:ascii="Courier New" w:eastAsia="Courier New" w:hAnsi="Courier New" w:cs="Courier New"/>
          <w:szCs w:val="24"/>
        </w:rPr>
        <w:t>DISTINCT</w:t>
      </w:r>
      <w:r>
        <w:t>.</w:t>
      </w:r>
    </w:p>
    <w:p w14:paraId="6D08F9C9" w14:textId="77777777" w:rsidR="00BB287E" w:rsidRDefault="00BB287E" w:rsidP="00BB287E">
      <w:pPr>
        <w:pStyle w:val="ListParagraph"/>
        <w:numPr>
          <w:ilvl w:val="0"/>
          <w:numId w:val="20"/>
        </w:numPr>
        <w:spacing w:line="360" w:lineRule="auto"/>
        <w:jc w:val="both"/>
      </w:pPr>
      <w:r>
        <w:t xml:space="preserve">Pernyataan </w:t>
      </w:r>
      <w:r>
        <w:rPr>
          <w:rFonts w:ascii="Courier New" w:eastAsia="Courier New" w:hAnsi="Courier New" w:cs="Courier New"/>
          <w:szCs w:val="24"/>
        </w:rPr>
        <w:t>SELECT</w:t>
      </w:r>
      <w:r>
        <w:t xml:space="preserve"> harus tidak merujuk ke view lain yang tidak updatable.</w:t>
      </w:r>
    </w:p>
    <w:p w14:paraId="6501E448" w14:textId="665E2DC1" w:rsidR="00BB287E" w:rsidRDefault="00BB287E" w:rsidP="00BB287E">
      <w:pPr>
        <w:pStyle w:val="ListParagraph"/>
        <w:numPr>
          <w:ilvl w:val="0"/>
          <w:numId w:val="20"/>
        </w:numPr>
        <w:spacing w:line="360" w:lineRule="auto"/>
        <w:jc w:val="both"/>
      </w:pPr>
      <w:r>
        <w:t xml:space="preserve">Pernyataan </w:t>
      </w:r>
      <w:r>
        <w:rPr>
          <w:rFonts w:ascii="Courier New" w:eastAsia="Courier New" w:hAnsi="Courier New" w:cs="Courier New"/>
          <w:szCs w:val="24"/>
        </w:rPr>
        <w:t>SELECT</w:t>
      </w:r>
      <w:r>
        <w:t xml:space="preserve"> tidak boleh mengandung ekspresi apa pun, misalnya fungsi agregat.</w:t>
      </w:r>
    </w:p>
    <w:p w14:paraId="52E17CB6" w14:textId="1264D1AB" w:rsidR="00BB287E" w:rsidRPr="00BB287E" w:rsidRDefault="00BB287E" w:rsidP="00253794">
      <w:pPr>
        <w:spacing w:line="360" w:lineRule="auto"/>
        <w:ind w:firstLine="709"/>
        <w:jc w:val="both"/>
        <w:rPr>
          <w:lang w:val="en-US"/>
        </w:rPr>
      </w:pPr>
      <w:r>
        <w:t>Pada hakikatnya, jika sistem database mampu menentukan pemetaan balik dari skema view ke skema tabel dasar, maka view memungkinkan untuk di update. Dalam kondisi ini, operasi-operasi INSERT, UPDATE dan DELETE dapat diterapkan pada view.</w:t>
      </w:r>
    </w:p>
    <w:p w14:paraId="362F2EA2" w14:textId="1BAED6C2" w:rsidR="00236F99" w:rsidRPr="00BB287E" w:rsidRDefault="00BB287E" w:rsidP="00236F99">
      <w:pPr>
        <w:pStyle w:val="Heading3"/>
        <w:numPr>
          <w:ilvl w:val="2"/>
          <w:numId w:val="12"/>
        </w:numPr>
        <w:tabs>
          <w:tab w:val="left" w:pos="7371"/>
        </w:tabs>
        <w:spacing w:before="0" w:line="360" w:lineRule="auto"/>
        <w:ind w:left="709"/>
        <w:rPr>
          <w:b/>
          <w:bCs/>
          <w:lang w:val="en-US"/>
        </w:rPr>
      </w:pPr>
      <w:r w:rsidRPr="00BB287E">
        <w:rPr>
          <w:b/>
          <w:bCs/>
        </w:rPr>
        <w:t>Hapus View</w:t>
      </w:r>
    </w:p>
    <w:p w14:paraId="42DE1CF8" w14:textId="4BCD7A51" w:rsidR="00BB287E" w:rsidRPr="00BB287E" w:rsidRDefault="00BB287E" w:rsidP="00BB287E">
      <w:pPr>
        <w:spacing w:line="360" w:lineRule="auto"/>
        <w:ind w:firstLine="709"/>
        <w:jc w:val="both"/>
      </w:pPr>
      <w:r>
        <w:t>Suatu view dari query selalu menampilkan data yang terbaru, sebagai contoh bila kita memodifikasi sebagian tupel dalam tabel dasarnya dimana view tersebut didefinisikan maka secara otomatis akan berpengaruh pada view di query. Jika tidak membutuhkan view lagi, kita bisa menggunakan perintah :</w:t>
      </w:r>
      <w:r w:rsidR="00AC1E3E">
        <w:t xml:space="preserve"> </w:t>
      </w:r>
    </w:p>
    <w:tbl>
      <w:tblPr>
        <w:tblStyle w:val="TableGrid"/>
        <w:tblW w:w="0" w:type="auto"/>
        <w:jc w:val="center"/>
        <w:tblLook w:val="04A0" w:firstRow="1" w:lastRow="0" w:firstColumn="1" w:lastColumn="0" w:noHBand="0" w:noVBand="1"/>
      </w:tblPr>
      <w:tblGrid>
        <w:gridCol w:w="5655"/>
      </w:tblGrid>
      <w:tr w:rsidR="00BB287E" w14:paraId="5106B9D5" w14:textId="77777777" w:rsidTr="00BB287E">
        <w:trPr>
          <w:trHeight w:val="258"/>
          <w:jc w:val="center"/>
        </w:trPr>
        <w:tc>
          <w:tcPr>
            <w:tcW w:w="5655" w:type="dxa"/>
            <w:tcBorders>
              <w:top w:val="single" w:sz="12" w:space="0" w:color="9BBB59" w:themeColor="accent3"/>
              <w:left w:val="single" w:sz="12" w:space="0" w:color="9BBB59" w:themeColor="accent3"/>
              <w:bottom w:val="single" w:sz="12" w:space="0" w:color="9BBB59" w:themeColor="accent3"/>
              <w:right w:val="single" w:sz="12" w:space="0" w:color="9BBB59" w:themeColor="accent3"/>
            </w:tcBorders>
            <w:shd w:val="clear" w:color="auto" w:fill="auto"/>
            <w:vAlign w:val="center"/>
          </w:tcPr>
          <w:p w14:paraId="3A75AA1A" w14:textId="77777777" w:rsidR="00BB287E" w:rsidRDefault="00BB287E" w:rsidP="00BB287E">
            <w:pPr>
              <w:spacing w:before="29" w:after="0"/>
              <w:rPr>
                <w:szCs w:val="24"/>
              </w:rPr>
            </w:pPr>
            <w:r>
              <w:rPr>
                <w:rFonts w:eastAsia="Times New Roman" w:cs="Times New Roman"/>
                <w:b/>
                <w:spacing w:val="1"/>
                <w:szCs w:val="24"/>
              </w:rPr>
              <w:t>S</w:t>
            </w:r>
            <w:r>
              <w:rPr>
                <w:rFonts w:eastAsia="Times New Roman" w:cs="Times New Roman"/>
                <w:b/>
                <w:szCs w:val="24"/>
              </w:rPr>
              <w:t>y</w:t>
            </w:r>
            <w:r>
              <w:rPr>
                <w:rFonts w:eastAsia="Times New Roman" w:cs="Times New Roman"/>
                <w:b/>
                <w:spacing w:val="1"/>
                <w:szCs w:val="24"/>
              </w:rPr>
              <w:t>n</w:t>
            </w:r>
            <w:r>
              <w:rPr>
                <w:rFonts w:eastAsia="Times New Roman" w:cs="Times New Roman"/>
                <w:b/>
                <w:szCs w:val="24"/>
              </w:rPr>
              <w:t>tax</w:t>
            </w:r>
          </w:p>
          <w:p w14:paraId="464B479A" w14:textId="52DD12CF" w:rsidR="00BB287E" w:rsidRPr="005A6D65" w:rsidRDefault="00BB287E" w:rsidP="00BB287E">
            <w:pPr>
              <w:rPr>
                <w:rFonts w:ascii="Courier New" w:eastAsia="Courier New" w:hAnsi="Courier New" w:cs="Courier New"/>
              </w:rPr>
            </w:pPr>
            <w:r>
              <w:rPr>
                <w:rFonts w:ascii="Courier New" w:eastAsia="Courier New" w:hAnsi="Courier New" w:cs="Courier New"/>
                <w:sz w:val="20"/>
                <w:szCs w:val="20"/>
              </w:rPr>
              <w:t>DROP</w:t>
            </w:r>
            <w:r>
              <w:rPr>
                <w:rFonts w:ascii="Courier New" w:eastAsia="Courier New" w:hAnsi="Courier New" w:cs="Courier New"/>
                <w:spacing w:val="-5"/>
                <w:sz w:val="20"/>
                <w:szCs w:val="20"/>
              </w:rPr>
              <w:t xml:space="preserve"> </w:t>
            </w:r>
            <w:r>
              <w:rPr>
                <w:rFonts w:ascii="Courier New" w:eastAsia="Courier New" w:hAnsi="Courier New" w:cs="Courier New"/>
                <w:sz w:val="20"/>
                <w:szCs w:val="20"/>
              </w:rPr>
              <w:t>VIEW</w:t>
            </w:r>
            <w:r>
              <w:rPr>
                <w:rFonts w:ascii="Courier New" w:eastAsia="Courier New" w:hAnsi="Courier New" w:cs="Courier New"/>
                <w:spacing w:val="-5"/>
                <w:sz w:val="20"/>
                <w:szCs w:val="20"/>
              </w:rPr>
              <w:t xml:space="preserve"> </w:t>
            </w:r>
            <w:r>
              <w:rPr>
                <w:rFonts w:ascii="Courier New" w:eastAsia="Courier New" w:hAnsi="Courier New" w:cs="Courier New"/>
                <w:i/>
                <w:sz w:val="20"/>
                <w:szCs w:val="20"/>
              </w:rPr>
              <w:t>view_name</w:t>
            </w:r>
          </w:p>
        </w:tc>
      </w:tr>
    </w:tbl>
    <w:p w14:paraId="6540BD96" w14:textId="4E6055E6" w:rsidR="00997E9E" w:rsidRPr="00C86632" w:rsidRDefault="00997E9E" w:rsidP="00997E9E">
      <w:pPr>
        <w:pStyle w:val="ListParagraph"/>
        <w:spacing w:after="0" w:line="360" w:lineRule="auto"/>
        <w:ind w:left="426"/>
        <w:jc w:val="both"/>
        <w:rPr>
          <w:lang w:val="en-US"/>
        </w:rPr>
      </w:pPr>
    </w:p>
    <w:p w14:paraId="761FE032" w14:textId="1C4FEACE" w:rsidR="006A74EB" w:rsidRDefault="006A74EB" w:rsidP="002E1474">
      <w:pPr>
        <w:pStyle w:val="Heading3"/>
        <w:jc w:val="both"/>
        <w:rPr>
          <w:shd w:val="clear" w:color="auto" w:fill="FFFFFF"/>
          <w:lang w:val="en-US" w:eastAsia="id-ID"/>
        </w:rPr>
      </w:pPr>
      <w:r>
        <w:rPr>
          <w:shd w:val="clear" w:color="auto" w:fill="FFFFFF"/>
          <w:lang w:val="en-US" w:eastAsia="id-ID"/>
        </w:rPr>
        <w:br w:type="page"/>
      </w:r>
    </w:p>
    <w:p w14:paraId="50D421A6" w14:textId="6226C5A9" w:rsidR="00681639" w:rsidRDefault="00681639" w:rsidP="00681639">
      <w:pPr>
        <w:pStyle w:val="Heading1"/>
        <w:spacing w:before="0" w:line="360" w:lineRule="auto"/>
        <w:rPr>
          <w:rFonts w:cs="Times New Roman"/>
          <w:b/>
          <w:bCs/>
          <w:sz w:val="24"/>
          <w:szCs w:val="24"/>
        </w:rPr>
        <w:sectPr w:rsidR="00681639" w:rsidSect="00981AB6">
          <w:headerReference w:type="even" r:id="rId9"/>
          <w:headerReference w:type="default" r:id="rId10"/>
          <w:footerReference w:type="default" r:id="rId11"/>
          <w:pgSz w:w="11906" w:h="16838" w:code="9"/>
          <w:pgMar w:top="1701" w:right="1701" w:bottom="1701" w:left="2268" w:header="709" w:footer="709" w:gutter="0"/>
          <w:cols w:space="708"/>
          <w:docGrid w:linePitch="360"/>
        </w:sectPr>
      </w:pPr>
      <w:r>
        <w:rPr>
          <w:noProof/>
        </w:rPr>
        <w:lastRenderedPageBreak/>
        <w:drawing>
          <wp:anchor distT="0" distB="0" distL="114300" distR="114300" simplePos="0" relativeHeight="251687936" behindDoc="0" locked="0" layoutInCell="1" allowOverlap="1" wp14:anchorId="1FBAE186" wp14:editId="092F01AA">
            <wp:simplePos x="0" y="0"/>
            <wp:positionH relativeFrom="column">
              <wp:posOffset>-1421131</wp:posOffset>
            </wp:positionH>
            <wp:positionV relativeFrom="paragraph">
              <wp:posOffset>-1061085</wp:posOffset>
            </wp:positionV>
            <wp:extent cx="7534275" cy="10751185"/>
            <wp:effectExtent l="0" t="0" r="9525" b="0"/>
            <wp:wrapNone/>
            <wp:docPr id="812511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545418" cy="107670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91EFC" w:rsidRPr="00D91EFC">
        <w:rPr>
          <w:rFonts w:cs="Times New Roman"/>
          <w:b/>
          <w:bCs/>
          <w:sz w:val="24"/>
          <w:szCs w:val="24"/>
        </w:rPr>
        <w:t>BAB III TUGAS PENDAHULUAN</w:t>
      </w:r>
    </w:p>
    <w:p w14:paraId="306198CB" w14:textId="436800A0" w:rsidR="00EF5CAB" w:rsidRDefault="00C0012B" w:rsidP="006A74EB">
      <w:pPr>
        <w:pStyle w:val="Heading1"/>
        <w:spacing w:before="0" w:line="360" w:lineRule="auto"/>
        <w:rPr>
          <w:rFonts w:cs="Times New Roman"/>
          <w:b/>
          <w:bCs/>
          <w:sz w:val="24"/>
          <w:szCs w:val="24"/>
          <w:lang w:val="en-US"/>
        </w:rPr>
      </w:pPr>
      <w:r>
        <w:rPr>
          <w:rFonts w:cs="Times New Roman"/>
          <w:b/>
          <w:bCs/>
          <w:sz w:val="24"/>
          <w:szCs w:val="24"/>
          <w:lang w:val="en-US"/>
        </w:rPr>
        <w:lastRenderedPageBreak/>
        <w:t>BAB IV</w:t>
      </w:r>
      <w:r w:rsidR="006A74EB">
        <w:rPr>
          <w:rFonts w:cs="Times New Roman"/>
          <w:b/>
          <w:bCs/>
          <w:sz w:val="24"/>
          <w:szCs w:val="24"/>
          <w:lang w:val="en-US"/>
        </w:rPr>
        <w:br/>
      </w:r>
      <w:r w:rsidR="00225DFF">
        <w:rPr>
          <w:rFonts w:cs="Times New Roman"/>
          <w:b/>
          <w:bCs/>
          <w:sz w:val="24"/>
          <w:szCs w:val="24"/>
        </w:rPr>
        <w:t>IMPLEMENTASI</w:t>
      </w:r>
      <w:r w:rsidR="00253794">
        <w:rPr>
          <w:rFonts w:cs="Times New Roman"/>
          <w:b/>
          <w:bCs/>
          <w:sz w:val="24"/>
          <w:szCs w:val="24"/>
        </w:rPr>
        <w:br/>
      </w:r>
    </w:p>
    <w:p w14:paraId="0FDBCB76" w14:textId="0D2F1434" w:rsidR="006A74EB" w:rsidRPr="00C0012B" w:rsidRDefault="00360863" w:rsidP="006A74EB">
      <w:pPr>
        <w:pStyle w:val="Heading2"/>
        <w:numPr>
          <w:ilvl w:val="1"/>
          <w:numId w:val="11"/>
        </w:numPr>
        <w:spacing w:before="0" w:line="360" w:lineRule="auto"/>
        <w:rPr>
          <w:rFonts w:cs="Times New Roman"/>
          <w:b/>
          <w:bCs/>
          <w:szCs w:val="24"/>
        </w:rPr>
      </w:pPr>
      <w:r>
        <w:rPr>
          <w:rFonts w:cs="Times New Roman"/>
          <w:b/>
          <w:bCs/>
          <w:szCs w:val="24"/>
          <w:lang w:val="en-US"/>
        </w:rPr>
        <w:t>Soal</w:t>
      </w:r>
    </w:p>
    <w:p w14:paraId="4538D5F8" w14:textId="5457D7B8" w:rsidR="00360863" w:rsidRPr="00360863" w:rsidRDefault="00360863" w:rsidP="00360863">
      <w:pPr>
        <w:pStyle w:val="ListParagraph"/>
        <w:numPr>
          <w:ilvl w:val="0"/>
          <w:numId w:val="21"/>
        </w:numPr>
        <w:spacing w:after="0" w:line="360" w:lineRule="auto"/>
        <w:jc w:val="both"/>
        <w:rPr>
          <w:lang w:val="en-US"/>
        </w:rPr>
      </w:pPr>
      <w:r>
        <w:t xml:space="preserve">Definisikan view untuk </w:t>
      </w:r>
      <w:r w:rsidR="00D241CD">
        <w:t>menampilkan nama pelanggan,total,dan tanggal pesanan untuk semua pesenan yang memiliki total pesanan lebih dari rata-rata total pesanan.</w:t>
      </w:r>
    </w:p>
    <w:p w14:paraId="2500FBBA" w14:textId="09063578" w:rsidR="00360863" w:rsidRDefault="00D241CD" w:rsidP="00360863">
      <w:pPr>
        <w:pStyle w:val="ListParagraph"/>
        <w:numPr>
          <w:ilvl w:val="0"/>
          <w:numId w:val="21"/>
        </w:numPr>
        <w:spacing w:after="0" w:line="360" w:lineRule="auto"/>
        <w:jc w:val="both"/>
      </w:pPr>
      <w:r>
        <w:t>Buatlah view yang menampilkan nama produk,harga satuan ,jumlah produk terjual,dan total pendapatan untuk setiap produk yang telah terjual dalam setiap pesanan.</w:t>
      </w:r>
      <w:r w:rsidR="00360863">
        <w:t xml:space="preserve"> </w:t>
      </w:r>
    </w:p>
    <w:p w14:paraId="0F04C63E" w14:textId="1AD45DA4" w:rsidR="00360863" w:rsidRDefault="00360863" w:rsidP="00360863">
      <w:pPr>
        <w:pStyle w:val="ListParagraph"/>
        <w:numPr>
          <w:ilvl w:val="0"/>
          <w:numId w:val="21"/>
        </w:numPr>
        <w:spacing w:after="0" w:line="360" w:lineRule="auto"/>
        <w:jc w:val="both"/>
      </w:pPr>
      <w:r>
        <w:t xml:space="preserve">Definisikan view </w:t>
      </w:r>
      <w:r w:rsidR="00D241CD">
        <w:t>untuk menampilkan nama produk dan jumlah stok yang tersisa untuk produk-produk yang memiliki stok kurang dari 5.</w:t>
      </w:r>
    </w:p>
    <w:p w14:paraId="389DD4B0" w14:textId="432E770B" w:rsidR="00916F0B" w:rsidRPr="00360863" w:rsidRDefault="00D241CD" w:rsidP="00360863">
      <w:pPr>
        <w:pStyle w:val="ListParagraph"/>
        <w:numPr>
          <w:ilvl w:val="0"/>
          <w:numId w:val="21"/>
        </w:numPr>
        <w:spacing w:after="0" w:line="360" w:lineRule="auto"/>
        <w:jc w:val="both"/>
        <w:rPr>
          <w:rFonts w:cs="Times New Roman"/>
          <w:b/>
          <w:szCs w:val="24"/>
        </w:rPr>
      </w:pPr>
      <w:r>
        <w:t>Buatlah view yang menampilkan nama pelanaggan dan jumlah total pesanan yang telah dilakukan oleh setiap pelanggan dalam satu bulan terakhir.</w:t>
      </w:r>
    </w:p>
    <w:p w14:paraId="251FCF2B" w14:textId="77777777" w:rsidR="00FD6163" w:rsidRPr="00FD6163" w:rsidRDefault="00FD6163" w:rsidP="00FD6163">
      <w:pPr>
        <w:pStyle w:val="ListParagraph"/>
        <w:keepNext/>
        <w:keepLines/>
        <w:numPr>
          <w:ilvl w:val="0"/>
          <w:numId w:val="1"/>
        </w:numPr>
        <w:spacing w:after="0" w:line="360" w:lineRule="auto"/>
        <w:contextualSpacing w:val="0"/>
        <w:outlineLvl w:val="1"/>
        <w:rPr>
          <w:rFonts w:eastAsia="SimSun" w:cs="Times New Roman"/>
          <w:b/>
          <w:bCs/>
          <w:vanish/>
          <w:color w:val="000000"/>
          <w:szCs w:val="24"/>
          <w:lang w:val="en-US"/>
        </w:rPr>
      </w:pPr>
    </w:p>
    <w:p w14:paraId="5EB0C1D3" w14:textId="77777777" w:rsidR="00FD6163" w:rsidRPr="00FD6163" w:rsidRDefault="00FD6163" w:rsidP="00FD6163">
      <w:pPr>
        <w:pStyle w:val="ListParagraph"/>
        <w:keepNext/>
        <w:keepLines/>
        <w:numPr>
          <w:ilvl w:val="0"/>
          <w:numId w:val="1"/>
        </w:numPr>
        <w:spacing w:after="0" w:line="360" w:lineRule="auto"/>
        <w:contextualSpacing w:val="0"/>
        <w:outlineLvl w:val="1"/>
        <w:rPr>
          <w:rFonts w:eastAsia="SimSun" w:cs="Times New Roman"/>
          <w:b/>
          <w:bCs/>
          <w:vanish/>
          <w:color w:val="000000"/>
          <w:szCs w:val="24"/>
          <w:lang w:val="en-US"/>
        </w:rPr>
      </w:pPr>
    </w:p>
    <w:p w14:paraId="6E1EC91E" w14:textId="77777777" w:rsidR="00FD6163" w:rsidRPr="00FD6163" w:rsidRDefault="00FD6163" w:rsidP="00FD6163">
      <w:pPr>
        <w:pStyle w:val="ListParagraph"/>
        <w:keepNext/>
        <w:keepLines/>
        <w:numPr>
          <w:ilvl w:val="0"/>
          <w:numId w:val="1"/>
        </w:numPr>
        <w:spacing w:after="0" w:line="360" w:lineRule="auto"/>
        <w:contextualSpacing w:val="0"/>
        <w:outlineLvl w:val="1"/>
        <w:rPr>
          <w:rFonts w:eastAsia="SimSun" w:cs="Times New Roman"/>
          <w:b/>
          <w:bCs/>
          <w:vanish/>
          <w:color w:val="000000"/>
          <w:szCs w:val="24"/>
          <w:lang w:val="en-US"/>
        </w:rPr>
      </w:pPr>
    </w:p>
    <w:p w14:paraId="30D98AFD" w14:textId="77777777" w:rsidR="00FD6163" w:rsidRPr="00FD6163" w:rsidRDefault="00FD6163" w:rsidP="00FD6163">
      <w:pPr>
        <w:pStyle w:val="ListParagraph"/>
        <w:keepNext/>
        <w:keepLines/>
        <w:numPr>
          <w:ilvl w:val="1"/>
          <w:numId w:val="1"/>
        </w:numPr>
        <w:spacing w:after="0" w:line="360" w:lineRule="auto"/>
        <w:contextualSpacing w:val="0"/>
        <w:outlineLvl w:val="1"/>
        <w:rPr>
          <w:rFonts w:eastAsia="SimSun" w:cs="Times New Roman"/>
          <w:b/>
          <w:bCs/>
          <w:vanish/>
          <w:color w:val="000000"/>
          <w:szCs w:val="24"/>
          <w:lang w:val="en-US"/>
        </w:rPr>
      </w:pPr>
    </w:p>
    <w:p w14:paraId="19CCE5CD" w14:textId="791209AE" w:rsidR="006A74EB" w:rsidRDefault="00360863" w:rsidP="00FD6163">
      <w:pPr>
        <w:pStyle w:val="Heading2"/>
        <w:numPr>
          <w:ilvl w:val="1"/>
          <w:numId w:val="1"/>
        </w:numPr>
        <w:spacing w:before="0" w:line="360" w:lineRule="auto"/>
        <w:rPr>
          <w:rFonts w:cs="Times New Roman"/>
          <w:b/>
          <w:bCs/>
          <w:szCs w:val="24"/>
          <w:lang w:val="en-US"/>
        </w:rPr>
      </w:pPr>
      <w:r>
        <w:rPr>
          <w:rFonts w:cs="Times New Roman"/>
          <w:b/>
          <w:bCs/>
          <w:szCs w:val="24"/>
          <w:lang w:val="en-US"/>
        </w:rPr>
        <w:t>Query</w:t>
      </w:r>
    </w:p>
    <w:p w14:paraId="440A57AA" w14:textId="620114BC" w:rsidR="00A80718" w:rsidRDefault="00306099" w:rsidP="0017285E">
      <w:pPr>
        <w:pStyle w:val="ListParagraph"/>
        <w:numPr>
          <w:ilvl w:val="0"/>
          <w:numId w:val="22"/>
        </w:numPr>
        <w:rPr>
          <w:lang w:val="en-US"/>
        </w:rPr>
      </w:pPr>
      <w:r>
        <w:rPr>
          <w:lang w:val="en-US"/>
        </w:rPr>
        <w:t xml:space="preserve">Membuat </w:t>
      </w:r>
      <w:r w:rsidR="00A80718" w:rsidRPr="0017285E">
        <w:rPr>
          <w:lang w:val="en-US"/>
        </w:rPr>
        <w:t>database</w:t>
      </w:r>
    </w:p>
    <w:p w14:paraId="5554D582" w14:textId="37040E60" w:rsidR="0017285E" w:rsidRDefault="00306099" w:rsidP="0017285E">
      <w:pPr>
        <w:pStyle w:val="ListParagraph"/>
        <w:rPr>
          <w:lang w:val="en-US"/>
        </w:rPr>
      </w:pPr>
      <w:r>
        <w:rPr>
          <w:noProof/>
          <w:lang w:val="en-US"/>
        </w:rPr>
        <mc:AlternateContent>
          <mc:Choice Requires="wps">
            <w:drawing>
              <wp:anchor distT="0" distB="0" distL="114300" distR="114300" simplePos="0" relativeHeight="251660288" behindDoc="0" locked="0" layoutInCell="1" allowOverlap="1" wp14:anchorId="193448E1" wp14:editId="5F58ACF9">
                <wp:simplePos x="0" y="0"/>
                <wp:positionH relativeFrom="column">
                  <wp:posOffset>492792</wp:posOffset>
                </wp:positionH>
                <wp:positionV relativeFrom="paragraph">
                  <wp:posOffset>10562</wp:posOffset>
                </wp:positionV>
                <wp:extent cx="4559935" cy="538223"/>
                <wp:effectExtent l="0" t="0" r="12065" b="14605"/>
                <wp:wrapNone/>
                <wp:docPr id="417889973" name="Text Box 7"/>
                <wp:cNvGraphicFramePr/>
                <a:graphic xmlns:a="http://schemas.openxmlformats.org/drawingml/2006/main">
                  <a:graphicData uri="http://schemas.microsoft.com/office/word/2010/wordprocessingShape">
                    <wps:wsp>
                      <wps:cNvSpPr txBox="1"/>
                      <wps:spPr>
                        <a:xfrm>
                          <a:off x="0" y="0"/>
                          <a:ext cx="4559935" cy="538223"/>
                        </a:xfrm>
                        <a:prstGeom prst="rect">
                          <a:avLst/>
                        </a:prstGeom>
                        <a:solidFill>
                          <a:schemeClr val="lt1"/>
                        </a:solidFill>
                        <a:ln w="6350">
                          <a:solidFill>
                            <a:srgbClr val="C00000"/>
                          </a:solidFill>
                        </a:ln>
                      </wps:spPr>
                      <wps:txbx>
                        <w:txbxContent>
                          <w:p w14:paraId="7D8E6C3A" w14:textId="77777777" w:rsidR="00306099" w:rsidRPr="00306099" w:rsidRDefault="00306099" w:rsidP="00306099">
                            <w:pPr>
                              <w:rPr>
                                <w:sz w:val="22"/>
                              </w:rPr>
                            </w:pPr>
                            <w:r w:rsidRPr="00306099">
                              <w:rPr>
                                <w:sz w:val="22"/>
                              </w:rPr>
                              <w:t>CREATE DATABASE db_pembelian;</w:t>
                            </w:r>
                          </w:p>
                          <w:p w14:paraId="7908A229" w14:textId="5BDAD66B" w:rsidR="00306099" w:rsidRPr="00306099" w:rsidRDefault="00306099" w:rsidP="00306099">
                            <w:pPr>
                              <w:rPr>
                                <w:sz w:val="22"/>
                              </w:rPr>
                            </w:pPr>
                            <w:r w:rsidRPr="00306099">
                              <w:rPr>
                                <w:sz w:val="22"/>
                              </w:rPr>
                              <w:t>USE db_pembelian;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3448E1" id="_x0000_t202" coordsize="21600,21600" o:spt="202" path="m,l,21600r21600,l21600,xe">
                <v:stroke joinstyle="miter"/>
                <v:path gradientshapeok="t" o:connecttype="rect"/>
              </v:shapetype>
              <v:shape id="Text Box 7" o:spid="_x0000_s1028" type="#_x0000_t202" style="position:absolute;left:0;text-align:left;margin-left:38.8pt;margin-top:.85pt;width:359.05pt;height:4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" fillcolor="white [3201]" strokecolor="#c00000" strokeweight=".5pt">
                <v:textbox>
                  <w:txbxContent>
                    <w:p w14:paraId="7D8E6C3A" w14:textId="77777777" w:rsidR="00306099" w:rsidRPr="00306099" w:rsidRDefault="00306099" w:rsidP="00306099">
                      <w:pPr>
                        <w:rPr>
                          <w:sz w:val="22"/>
                        </w:rPr>
                      </w:pPr>
                      <w:r w:rsidRPr="00306099">
                        <w:rPr>
                          <w:sz w:val="22"/>
                        </w:rPr>
                        <w:t>CREATE DATABASE db_pembelian;</w:t>
                      </w:r>
                    </w:p>
                    <w:p w14:paraId="7908A229" w14:textId="5BDAD66B" w:rsidR="00306099" w:rsidRPr="00306099" w:rsidRDefault="00306099" w:rsidP="00306099">
                      <w:pPr>
                        <w:rPr>
                          <w:sz w:val="22"/>
                        </w:rPr>
                      </w:pPr>
                      <w:r w:rsidRPr="00306099">
                        <w:rPr>
                          <w:sz w:val="22"/>
                        </w:rPr>
                        <w:t>USE db_pembelian;</w:t>
                      </w:r>
                    </w:p>
                  </w:txbxContent>
                </v:textbox>
              </v:shape>
            </w:pict>
          </mc:Fallback>
        </mc:AlternateContent>
      </w:r>
    </w:p>
    <w:p w14:paraId="5C134821" w14:textId="5C66F4F8" w:rsidR="00306099" w:rsidRPr="0017285E" w:rsidRDefault="00306099" w:rsidP="0017285E">
      <w:pPr>
        <w:pStyle w:val="ListParagraph"/>
        <w:rPr>
          <w:lang w:val="en-US"/>
        </w:rPr>
      </w:pPr>
    </w:p>
    <w:p w14:paraId="6ED89E86" w14:textId="6EB6E682" w:rsidR="00306099" w:rsidRDefault="00306099" w:rsidP="00306099">
      <w:pPr>
        <w:pStyle w:val="ListParagraph"/>
        <w:rPr>
          <w:szCs w:val="24"/>
          <w:lang w:val="en-US"/>
        </w:rPr>
      </w:pPr>
    </w:p>
    <w:p w14:paraId="3685FA9B" w14:textId="43A8686D" w:rsidR="00306099" w:rsidRPr="00306099" w:rsidRDefault="00306099" w:rsidP="00306099">
      <w:pPr>
        <w:pStyle w:val="ListParagraph"/>
        <w:spacing w:after="0" w:line="360" w:lineRule="auto"/>
        <w:jc w:val="both"/>
      </w:pPr>
      <w:r>
        <w:rPr>
          <w:szCs w:val="24"/>
          <w:lang w:val="en-US"/>
        </w:rPr>
        <w:t>Penjelasan:</w:t>
      </w:r>
      <w:r w:rsidRPr="00306099">
        <w:t xml:space="preserve"> </w:t>
      </w:r>
      <w:r>
        <w:t>Step yang pertama membuat query database dan juga nama database</w:t>
      </w:r>
    </w:p>
    <w:p w14:paraId="262BC180" w14:textId="7E0032AB" w:rsidR="00306099" w:rsidRDefault="00306099" w:rsidP="006B288D">
      <w:pPr>
        <w:pStyle w:val="ListParagraph"/>
        <w:numPr>
          <w:ilvl w:val="0"/>
          <w:numId w:val="22"/>
        </w:numPr>
        <w:rPr>
          <w:szCs w:val="24"/>
          <w:lang w:val="en-US"/>
        </w:rPr>
      </w:pPr>
      <w:r>
        <w:rPr>
          <w:szCs w:val="24"/>
          <w:lang w:val="en-US"/>
        </w:rPr>
        <w:t>Membuat table produk</w:t>
      </w:r>
    </w:p>
    <w:p w14:paraId="74C6D459" w14:textId="459C574E" w:rsidR="00306099" w:rsidRDefault="00306099" w:rsidP="00306099">
      <w:pPr>
        <w:pStyle w:val="ListParagraph"/>
        <w:rPr>
          <w:szCs w:val="24"/>
          <w:lang w:val="en-US"/>
        </w:rPr>
      </w:pPr>
      <w:r>
        <w:rPr>
          <w:noProof/>
          <w:lang w:val="en-US"/>
        </w:rPr>
        <mc:AlternateContent>
          <mc:Choice Requires="wps">
            <w:drawing>
              <wp:anchor distT="0" distB="0" distL="114300" distR="114300" simplePos="0" relativeHeight="251662336" behindDoc="0" locked="0" layoutInCell="1" allowOverlap="1" wp14:anchorId="3A6096C6" wp14:editId="7C555899">
                <wp:simplePos x="0" y="0"/>
                <wp:positionH relativeFrom="column">
                  <wp:posOffset>446493</wp:posOffset>
                </wp:positionH>
                <wp:positionV relativeFrom="page">
                  <wp:posOffset>6308203</wp:posOffset>
                </wp:positionV>
                <wp:extent cx="4559935" cy="1394749"/>
                <wp:effectExtent l="0" t="0" r="12065" b="15240"/>
                <wp:wrapNone/>
                <wp:docPr id="46365877" name="Text Box 7"/>
                <wp:cNvGraphicFramePr/>
                <a:graphic xmlns:a="http://schemas.openxmlformats.org/drawingml/2006/main">
                  <a:graphicData uri="http://schemas.microsoft.com/office/word/2010/wordprocessingShape">
                    <wps:wsp>
                      <wps:cNvSpPr txBox="1"/>
                      <wps:spPr>
                        <a:xfrm>
                          <a:off x="0" y="0"/>
                          <a:ext cx="4559935" cy="1394749"/>
                        </a:xfrm>
                        <a:prstGeom prst="rect">
                          <a:avLst/>
                        </a:prstGeom>
                        <a:solidFill>
                          <a:schemeClr val="lt1"/>
                        </a:solidFill>
                        <a:ln w="6350">
                          <a:solidFill>
                            <a:srgbClr val="C00000"/>
                          </a:solidFill>
                        </a:ln>
                      </wps:spPr>
                      <wps:txbx>
                        <w:txbxContent>
                          <w:p w14:paraId="4FA9C874" w14:textId="77777777" w:rsidR="00306099" w:rsidRPr="00306099" w:rsidRDefault="00306099" w:rsidP="00306099">
                            <w:pPr>
                              <w:rPr>
                                <w:sz w:val="22"/>
                              </w:rPr>
                            </w:pPr>
                            <w:r w:rsidRPr="00306099">
                              <w:rPr>
                                <w:sz w:val="22"/>
                              </w:rPr>
                              <w:t>CREATE TABLE tb_produk (</w:t>
                            </w:r>
                          </w:p>
                          <w:p w14:paraId="3F7BD7D7" w14:textId="14E9E178" w:rsidR="00306099" w:rsidRPr="00306099" w:rsidRDefault="00306099" w:rsidP="00306099">
                            <w:pPr>
                              <w:rPr>
                                <w:sz w:val="22"/>
                              </w:rPr>
                            </w:pPr>
                            <w:r>
                              <w:rPr>
                                <w:sz w:val="22"/>
                              </w:rPr>
                              <w:t xml:space="preserve">    </w:t>
                            </w:r>
                            <w:r w:rsidRPr="00306099">
                              <w:rPr>
                                <w:sz w:val="22"/>
                              </w:rPr>
                              <w:t>id_produk INT (11) NOT NULL PRIMARY KEY,</w:t>
                            </w:r>
                          </w:p>
                          <w:p w14:paraId="0D143ACF" w14:textId="77777777" w:rsidR="00306099" w:rsidRPr="00306099" w:rsidRDefault="00306099" w:rsidP="00306099">
                            <w:pPr>
                              <w:rPr>
                                <w:sz w:val="22"/>
                              </w:rPr>
                            </w:pPr>
                            <w:r w:rsidRPr="00306099">
                              <w:rPr>
                                <w:sz w:val="22"/>
                              </w:rPr>
                              <w:t xml:space="preserve">    nama_produk VARCHAR (100) NOT NULL,</w:t>
                            </w:r>
                          </w:p>
                          <w:p w14:paraId="5C20D9A9" w14:textId="77777777" w:rsidR="00306099" w:rsidRPr="00306099" w:rsidRDefault="00306099" w:rsidP="00306099">
                            <w:pPr>
                              <w:rPr>
                                <w:sz w:val="22"/>
                              </w:rPr>
                            </w:pPr>
                            <w:r w:rsidRPr="00306099">
                              <w:rPr>
                                <w:sz w:val="22"/>
                              </w:rPr>
                              <w:t xml:space="preserve">    harga INT (11) NOT NULL,</w:t>
                            </w:r>
                          </w:p>
                          <w:p w14:paraId="734B06A7" w14:textId="744342BD" w:rsidR="00306099" w:rsidRPr="00306099" w:rsidRDefault="00306099" w:rsidP="00306099">
                            <w:pPr>
                              <w:rPr>
                                <w:sz w:val="22"/>
                              </w:rPr>
                            </w:pPr>
                            <w:r w:rsidRPr="00306099">
                              <w:rPr>
                                <w:sz w:val="22"/>
                              </w:rPr>
                              <w:t xml:space="preserve">    stock INT (11) NOT NULL</w:t>
                            </w:r>
                            <w:r w:rsidR="00A5150D">
                              <w:rPr>
                                <w:sz w:val="22"/>
                              </w:rPr>
                              <w:t xml:space="preserve"> );</w:t>
                            </w:r>
                          </w:p>
                          <w:p w14:paraId="71BBD2E9" w14:textId="204B21D7" w:rsidR="00306099" w:rsidRPr="00306099" w:rsidRDefault="00306099" w:rsidP="00306099">
                            <w:pPr>
                              <w:rPr>
                                <w:sz w:val="22"/>
                              </w:rPr>
                            </w:pPr>
                            <w:r w:rsidRPr="00306099">
                              <w:rPr>
                                <w:sz w:val="2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096C6" id="_x0000_s1029" type="#_x0000_t202" style="position:absolute;left:0;text-align:left;margin-left:35.15pt;margin-top:496.7pt;width:359.05pt;height:109.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" fillcolor="white [3201]" strokecolor="#c00000" strokeweight=".5pt">
                <v:textbox>
                  <w:txbxContent>
                    <w:p w14:paraId="4FA9C874" w14:textId="77777777" w:rsidR="00306099" w:rsidRPr="00306099" w:rsidRDefault="00306099" w:rsidP="00306099">
                      <w:pPr>
                        <w:rPr>
                          <w:sz w:val="22"/>
                        </w:rPr>
                      </w:pPr>
                      <w:r w:rsidRPr="00306099">
                        <w:rPr>
                          <w:sz w:val="22"/>
                        </w:rPr>
                        <w:t>CREATE TABLE tb_produk (</w:t>
                      </w:r>
                    </w:p>
                    <w:p w14:paraId="3F7BD7D7" w14:textId="14E9E178" w:rsidR="00306099" w:rsidRPr="00306099" w:rsidRDefault="00306099" w:rsidP="00306099">
                      <w:pPr>
                        <w:rPr>
                          <w:sz w:val="22"/>
                        </w:rPr>
                      </w:pPr>
                      <w:r>
                        <w:rPr>
                          <w:sz w:val="22"/>
                        </w:rPr>
                        <w:t xml:space="preserve">    </w:t>
                      </w:r>
                      <w:r w:rsidRPr="00306099">
                        <w:rPr>
                          <w:sz w:val="22"/>
                        </w:rPr>
                        <w:t>id_produk INT (11) NOT NULL PRIMARY KEY,</w:t>
                      </w:r>
                    </w:p>
                    <w:p w14:paraId="0D143ACF" w14:textId="77777777" w:rsidR="00306099" w:rsidRPr="00306099" w:rsidRDefault="00306099" w:rsidP="00306099">
                      <w:pPr>
                        <w:rPr>
                          <w:sz w:val="22"/>
                        </w:rPr>
                      </w:pPr>
                      <w:r w:rsidRPr="00306099">
                        <w:rPr>
                          <w:sz w:val="22"/>
                        </w:rPr>
                        <w:t xml:space="preserve">    nama_produk VARCHAR (100) NOT NULL,</w:t>
                      </w:r>
                    </w:p>
                    <w:p w14:paraId="5C20D9A9" w14:textId="77777777" w:rsidR="00306099" w:rsidRPr="00306099" w:rsidRDefault="00306099" w:rsidP="00306099">
                      <w:pPr>
                        <w:rPr>
                          <w:sz w:val="22"/>
                        </w:rPr>
                      </w:pPr>
                      <w:r w:rsidRPr="00306099">
                        <w:rPr>
                          <w:sz w:val="22"/>
                        </w:rPr>
                        <w:t xml:space="preserve">    harga INT (11) NOT NULL,</w:t>
                      </w:r>
                    </w:p>
                    <w:p w14:paraId="734B06A7" w14:textId="744342BD" w:rsidR="00306099" w:rsidRPr="00306099" w:rsidRDefault="00306099" w:rsidP="00306099">
                      <w:pPr>
                        <w:rPr>
                          <w:sz w:val="22"/>
                        </w:rPr>
                      </w:pPr>
                      <w:r w:rsidRPr="00306099">
                        <w:rPr>
                          <w:sz w:val="22"/>
                        </w:rPr>
                        <w:t xml:space="preserve">    stock INT (11) NOT NULL</w:t>
                      </w:r>
                      <w:r w:rsidR="00A5150D">
                        <w:rPr>
                          <w:sz w:val="22"/>
                        </w:rPr>
                        <w:t xml:space="preserve"> );</w:t>
                      </w:r>
                    </w:p>
                    <w:p w14:paraId="71BBD2E9" w14:textId="204B21D7" w:rsidR="00306099" w:rsidRPr="00306099" w:rsidRDefault="00306099" w:rsidP="00306099">
                      <w:pPr>
                        <w:rPr>
                          <w:sz w:val="22"/>
                        </w:rPr>
                      </w:pPr>
                      <w:r w:rsidRPr="00306099">
                        <w:rPr>
                          <w:sz w:val="22"/>
                        </w:rPr>
                        <w:t xml:space="preserve">    );</w:t>
                      </w:r>
                    </w:p>
                  </w:txbxContent>
                </v:textbox>
                <w10:wrap anchory="page"/>
              </v:shape>
            </w:pict>
          </mc:Fallback>
        </mc:AlternateContent>
      </w:r>
    </w:p>
    <w:p w14:paraId="0111A2CD" w14:textId="77777777" w:rsidR="00306099" w:rsidRDefault="00306099" w:rsidP="00306099">
      <w:pPr>
        <w:pStyle w:val="ListParagraph"/>
        <w:rPr>
          <w:szCs w:val="24"/>
          <w:lang w:val="en-US"/>
        </w:rPr>
      </w:pPr>
    </w:p>
    <w:p w14:paraId="22740DAC" w14:textId="0EF49A1E" w:rsidR="00306099" w:rsidRDefault="00306099" w:rsidP="00306099">
      <w:pPr>
        <w:pStyle w:val="ListParagraph"/>
        <w:rPr>
          <w:szCs w:val="24"/>
          <w:lang w:val="en-US"/>
        </w:rPr>
      </w:pPr>
    </w:p>
    <w:p w14:paraId="1E866A32" w14:textId="77777777" w:rsidR="00306099" w:rsidRDefault="00306099" w:rsidP="00306099">
      <w:pPr>
        <w:pStyle w:val="ListParagraph"/>
        <w:rPr>
          <w:szCs w:val="24"/>
          <w:lang w:val="en-US"/>
        </w:rPr>
      </w:pPr>
    </w:p>
    <w:p w14:paraId="3F8B92B3" w14:textId="20CF53D9" w:rsidR="00306099" w:rsidRDefault="00306099" w:rsidP="00306099">
      <w:pPr>
        <w:pStyle w:val="ListParagraph"/>
        <w:rPr>
          <w:szCs w:val="24"/>
          <w:lang w:val="en-US"/>
        </w:rPr>
      </w:pPr>
    </w:p>
    <w:p w14:paraId="3A904809" w14:textId="701DF655" w:rsidR="00306099" w:rsidRDefault="00306099" w:rsidP="00306099">
      <w:pPr>
        <w:pStyle w:val="ListParagraph"/>
        <w:rPr>
          <w:szCs w:val="24"/>
          <w:lang w:val="en-US"/>
        </w:rPr>
      </w:pPr>
    </w:p>
    <w:p w14:paraId="15D09B93" w14:textId="3072AD24" w:rsidR="00306099" w:rsidRDefault="00306099" w:rsidP="00306099">
      <w:pPr>
        <w:pStyle w:val="ListParagraph"/>
        <w:rPr>
          <w:szCs w:val="24"/>
          <w:lang w:val="en-US"/>
        </w:rPr>
      </w:pPr>
    </w:p>
    <w:p w14:paraId="66339353" w14:textId="7EF9FF7E" w:rsidR="00306099" w:rsidRDefault="00306099" w:rsidP="00306099">
      <w:pPr>
        <w:pStyle w:val="ListParagraph"/>
        <w:rPr>
          <w:szCs w:val="24"/>
          <w:lang w:val="en-US"/>
        </w:rPr>
      </w:pPr>
    </w:p>
    <w:p w14:paraId="4C6D0B98" w14:textId="662FC73C" w:rsidR="00306099" w:rsidRPr="00306099" w:rsidRDefault="00306099" w:rsidP="00306099">
      <w:pPr>
        <w:pStyle w:val="ListParagraph"/>
      </w:pPr>
      <w:proofErr w:type="gramStart"/>
      <w:r>
        <w:rPr>
          <w:szCs w:val="24"/>
          <w:lang w:val="en-US"/>
        </w:rPr>
        <w:t>Penjelasan :</w:t>
      </w:r>
      <w:proofErr w:type="gramEnd"/>
      <w:r w:rsidRPr="00306099">
        <w:t xml:space="preserve"> </w:t>
      </w:r>
      <w:r>
        <w:t>Membuat</w:t>
      </w:r>
      <w:r w:rsidRPr="003F62A3">
        <w:t xml:space="preserve"> tabel "</w:t>
      </w:r>
      <w:r>
        <w:t>tb_produk</w:t>
      </w:r>
      <w:r w:rsidRPr="003F62A3">
        <w:t xml:space="preserve">" dengan </w:t>
      </w:r>
      <w:r>
        <w:t>4</w:t>
      </w:r>
      <w:r w:rsidRPr="003F62A3">
        <w:t xml:space="preserve"> kolom </w:t>
      </w:r>
      <w:r>
        <w:t>id_produk</w:t>
      </w:r>
      <w:r w:rsidRPr="003F62A3">
        <w:t>, nama</w:t>
      </w:r>
      <w:r>
        <w:t>_produk</w:t>
      </w:r>
      <w:r w:rsidRPr="003F62A3">
        <w:t xml:space="preserve">, </w:t>
      </w:r>
      <w:r>
        <w:t>harga</w:t>
      </w:r>
      <w:r w:rsidRPr="003F62A3">
        <w:t xml:space="preserve">, </w:t>
      </w:r>
      <w:r>
        <w:t>dan stok.</w:t>
      </w:r>
    </w:p>
    <w:p w14:paraId="431C528A" w14:textId="19782834" w:rsidR="00306099" w:rsidRDefault="00A5150D" w:rsidP="006B288D">
      <w:pPr>
        <w:pStyle w:val="ListParagraph"/>
        <w:numPr>
          <w:ilvl w:val="0"/>
          <w:numId w:val="22"/>
        </w:numPr>
        <w:rPr>
          <w:szCs w:val="24"/>
          <w:lang w:val="en-US"/>
        </w:rPr>
      </w:pPr>
      <w:r>
        <w:rPr>
          <w:szCs w:val="24"/>
          <w:lang w:val="en-US"/>
        </w:rPr>
        <w:t>Membuat table pelanggan</w:t>
      </w:r>
    </w:p>
    <w:p w14:paraId="60CB1A25" w14:textId="027C822C" w:rsidR="00A5150D" w:rsidRDefault="00A5150D" w:rsidP="00A5150D">
      <w:pPr>
        <w:pStyle w:val="ListParagraph"/>
        <w:rPr>
          <w:szCs w:val="24"/>
          <w:lang w:val="en-US"/>
        </w:rPr>
      </w:pPr>
      <w:r>
        <w:rPr>
          <w:noProof/>
          <w:lang w:val="en-US"/>
        </w:rPr>
        <mc:AlternateContent>
          <mc:Choice Requires="wps">
            <w:drawing>
              <wp:anchor distT="0" distB="0" distL="114300" distR="114300" simplePos="0" relativeHeight="251664384" behindDoc="0" locked="0" layoutInCell="1" allowOverlap="1" wp14:anchorId="16F47164" wp14:editId="003C0CFE">
                <wp:simplePos x="0" y="0"/>
                <wp:positionH relativeFrom="column">
                  <wp:posOffset>446493</wp:posOffset>
                </wp:positionH>
                <wp:positionV relativeFrom="page">
                  <wp:posOffset>8380070</wp:posOffset>
                </wp:positionV>
                <wp:extent cx="4559935" cy="1660967"/>
                <wp:effectExtent l="0" t="0" r="12065" b="15875"/>
                <wp:wrapNone/>
                <wp:docPr id="878330623" name="Text Box 7"/>
                <wp:cNvGraphicFramePr/>
                <a:graphic xmlns:a="http://schemas.openxmlformats.org/drawingml/2006/main">
                  <a:graphicData uri="http://schemas.microsoft.com/office/word/2010/wordprocessingShape">
                    <wps:wsp>
                      <wps:cNvSpPr txBox="1"/>
                      <wps:spPr>
                        <a:xfrm>
                          <a:off x="0" y="0"/>
                          <a:ext cx="4559935" cy="1660967"/>
                        </a:xfrm>
                        <a:prstGeom prst="rect">
                          <a:avLst/>
                        </a:prstGeom>
                        <a:solidFill>
                          <a:schemeClr val="lt1"/>
                        </a:solidFill>
                        <a:ln w="6350">
                          <a:solidFill>
                            <a:srgbClr val="C00000"/>
                          </a:solidFill>
                        </a:ln>
                      </wps:spPr>
                      <wps:txbx>
                        <w:txbxContent>
                          <w:p w14:paraId="29B3A6C6" w14:textId="77777777" w:rsidR="00A5150D" w:rsidRPr="00A5150D" w:rsidRDefault="00A5150D" w:rsidP="00A5150D">
                            <w:pPr>
                              <w:rPr>
                                <w:sz w:val="22"/>
                              </w:rPr>
                            </w:pPr>
                            <w:r w:rsidRPr="00A5150D">
                              <w:rPr>
                                <w:sz w:val="22"/>
                              </w:rPr>
                              <w:t>CREATE TABLE tb_pelanggan(</w:t>
                            </w:r>
                          </w:p>
                          <w:p w14:paraId="6C11B066" w14:textId="77777777" w:rsidR="00A5150D" w:rsidRPr="00A5150D" w:rsidRDefault="00A5150D" w:rsidP="00A5150D">
                            <w:pPr>
                              <w:rPr>
                                <w:sz w:val="22"/>
                              </w:rPr>
                            </w:pPr>
                            <w:r w:rsidRPr="00A5150D">
                              <w:rPr>
                                <w:sz w:val="22"/>
                              </w:rPr>
                              <w:t xml:space="preserve">    id_pelanggan INT (11) NOT NULL PRIMARY KEY,</w:t>
                            </w:r>
                          </w:p>
                          <w:p w14:paraId="7DA93B47" w14:textId="77777777" w:rsidR="00A5150D" w:rsidRPr="00A5150D" w:rsidRDefault="00A5150D" w:rsidP="00A5150D">
                            <w:pPr>
                              <w:rPr>
                                <w:sz w:val="22"/>
                              </w:rPr>
                            </w:pPr>
                            <w:r w:rsidRPr="00A5150D">
                              <w:rPr>
                                <w:sz w:val="22"/>
                              </w:rPr>
                              <w:t xml:space="preserve">    nama_pelanggan VARCHAR (100) NOT NULL,</w:t>
                            </w:r>
                          </w:p>
                          <w:p w14:paraId="6054074E" w14:textId="77777777" w:rsidR="00A5150D" w:rsidRPr="00A5150D" w:rsidRDefault="00A5150D" w:rsidP="00A5150D">
                            <w:pPr>
                              <w:rPr>
                                <w:sz w:val="22"/>
                              </w:rPr>
                            </w:pPr>
                            <w:r w:rsidRPr="00A5150D">
                              <w:rPr>
                                <w:sz w:val="22"/>
                              </w:rPr>
                              <w:t xml:space="preserve">    email VARCHAR (50) NOT NULL,</w:t>
                            </w:r>
                          </w:p>
                          <w:p w14:paraId="12A92690" w14:textId="77777777" w:rsidR="00A5150D" w:rsidRPr="00A5150D" w:rsidRDefault="00A5150D" w:rsidP="00A5150D">
                            <w:pPr>
                              <w:rPr>
                                <w:sz w:val="22"/>
                              </w:rPr>
                            </w:pPr>
                            <w:r w:rsidRPr="00A5150D">
                              <w:rPr>
                                <w:sz w:val="22"/>
                              </w:rPr>
                              <w:t xml:space="preserve">    alamat VARCHAR (255) NOT NULL</w:t>
                            </w:r>
                          </w:p>
                          <w:p w14:paraId="3DDA66CC" w14:textId="5B1F63E3" w:rsidR="00A5150D" w:rsidRPr="00306099" w:rsidRDefault="00A5150D" w:rsidP="00A5150D">
                            <w:pPr>
                              <w:rPr>
                                <w:sz w:val="22"/>
                              </w:rPr>
                            </w:pPr>
                            <w:r w:rsidRPr="00A5150D">
                              <w:rPr>
                                <w:sz w:val="22"/>
                              </w:rPr>
                              <w:t xml:space="preserve">    );</w:t>
                            </w:r>
                            <w:r w:rsidRPr="00306099">
                              <w:rPr>
                                <w:sz w:val="2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F47164" id="_x0000_s1030" type="#_x0000_t202" style="position:absolute;left:0;text-align:left;margin-left:35.15pt;margin-top:659.85pt;width:359.05pt;height:130.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" fillcolor="white [3201]" strokecolor="#c00000" strokeweight=".5pt">
                <v:textbox>
                  <w:txbxContent>
                    <w:p w14:paraId="29B3A6C6" w14:textId="77777777" w:rsidR="00A5150D" w:rsidRPr="00A5150D" w:rsidRDefault="00A5150D" w:rsidP="00A5150D">
                      <w:pPr>
                        <w:rPr>
                          <w:sz w:val="22"/>
                        </w:rPr>
                      </w:pPr>
                      <w:r w:rsidRPr="00A5150D">
                        <w:rPr>
                          <w:sz w:val="22"/>
                        </w:rPr>
                        <w:t>CREATE TABLE tb_pelanggan(</w:t>
                      </w:r>
                    </w:p>
                    <w:p w14:paraId="6C11B066" w14:textId="77777777" w:rsidR="00A5150D" w:rsidRPr="00A5150D" w:rsidRDefault="00A5150D" w:rsidP="00A5150D">
                      <w:pPr>
                        <w:rPr>
                          <w:sz w:val="22"/>
                        </w:rPr>
                      </w:pPr>
                      <w:r w:rsidRPr="00A5150D">
                        <w:rPr>
                          <w:sz w:val="22"/>
                        </w:rPr>
                        <w:t xml:space="preserve">    id_pelanggan INT (11) NOT NULL PRIMARY KEY,</w:t>
                      </w:r>
                    </w:p>
                    <w:p w14:paraId="7DA93B47" w14:textId="77777777" w:rsidR="00A5150D" w:rsidRPr="00A5150D" w:rsidRDefault="00A5150D" w:rsidP="00A5150D">
                      <w:pPr>
                        <w:rPr>
                          <w:sz w:val="22"/>
                        </w:rPr>
                      </w:pPr>
                      <w:r w:rsidRPr="00A5150D">
                        <w:rPr>
                          <w:sz w:val="22"/>
                        </w:rPr>
                        <w:t xml:space="preserve">    nama_pelanggan VARCHAR (100) NOT NULL,</w:t>
                      </w:r>
                    </w:p>
                    <w:p w14:paraId="6054074E" w14:textId="77777777" w:rsidR="00A5150D" w:rsidRPr="00A5150D" w:rsidRDefault="00A5150D" w:rsidP="00A5150D">
                      <w:pPr>
                        <w:rPr>
                          <w:sz w:val="22"/>
                        </w:rPr>
                      </w:pPr>
                      <w:r w:rsidRPr="00A5150D">
                        <w:rPr>
                          <w:sz w:val="22"/>
                        </w:rPr>
                        <w:t xml:space="preserve">    email VARCHAR (50) NOT NULL,</w:t>
                      </w:r>
                    </w:p>
                    <w:p w14:paraId="12A92690" w14:textId="77777777" w:rsidR="00A5150D" w:rsidRPr="00A5150D" w:rsidRDefault="00A5150D" w:rsidP="00A5150D">
                      <w:pPr>
                        <w:rPr>
                          <w:sz w:val="22"/>
                        </w:rPr>
                      </w:pPr>
                      <w:r w:rsidRPr="00A5150D">
                        <w:rPr>
                          <w:sz w:val="22"/>
                        </w:rPr>
                        <w:t xml:space="preserve">    alamat VARCHAR (255) NOT NULL</w:t>
                      </w:r>
                    </w:p>
                    <w:p w14:paraId="3DDA66CC" w14:textId="5B1F63E3" w:rsidR="00A5150D" w:rsidRPr="00306099" w:rsidRDefault="00A5150D" w:rsidP="00A5150D">
                      <w:pPr>
                        <w:rPr>
                          <w:sz w:val="22"/>
                        </w:rPr>
                      </w:pPr>
                      <w:r w:rsidRPr="00A5150D">
                        <w:rPr>
                          <w:sz w:val="22"/>
                        </w:rPr>
                        <w:t xml:space="preserve">    );</w:t>
                      </w:r>
                      <w:r w:rsidRPr="00306099">
                        <w:rPr>
                          <w:sz w:val="22"/>
                        </w:rPr>
                        <w:t xml:space="preserve">    </w:t>
                      </w:r>
                    </w:p>
                  </w:txbxContent>
                </v:textbox>
                <w10:wrap anchory="page"/>
              </v:shape>
            </w:pict>
          </mc:Fallback>
        </mc:AlternateContent>
      </w:r>
    </w:p>
    <w:p w14:paraId="064D95B9" w14:textId="36AB2F0E" w:rsidR="00A5150D" w:rsidRDefault="00A5150D" w:rsidP="00A5150D">
      <w:pPr>
        <w:pStyle w:val="ListParagraph"/>
        <w:rPr>
          <w:szCs w:val="24"/>
          <w:lang w:val="en-US"/>
        </w:rPr>
      </w:pPr>
    </w:p>
    <w:p w14:paraId="6097E3EA" w14:textId="77777777" w:rsidR="00A5150D" w:rsidRDefault="00A5150D" w:rsidP="00A5150D">
      <w:pPr>
        <w:pStyle w:val="ListParagraph"/>
        <w:rPr>
          <w:szCs w:val="24"/>
          <w:lang w:val="en-US"/>
        </w:rPr>
      </w:pPr>
    </w:p>
    <w:p w14:paraId="6FED0AB5" w14:textId="0CB96B98" w:rsidR="00A5150D" w:rsidRDefault="00A5150D" w:rsidP="00A5150D">
      <w:pPr>
        <w:pStyle w:val="ListParagraph"/>
        <w:rPr>
          <w:szCs w:val="24"/>
          <w:lang w:val="en-US"/>
        </w:rPr>
      </w:pPr>
    </w:p>
    <w:p w14:paraId="430BFAB4" w14:textId="62A264D6" w:rsidR="00A5150D" w:rsidRDefault="00A5150D" w:rsidP="00A5150D">
      <w:pPr>
        <w:pStyle w:val="ListParagraph"/>
        <w:rPr>
          <w:szCs w:val="24"/>
          <w:lang w:val="en-US"/>
        </w:rPr>
      </w:pPr>
    </w:p>
    <w:p w14:paraId="6165F64C" w14:textId="39E625C8" w:rsidR="00A5150D" w:rsidRDefault="00A5150D" w:rsidP="00A5150D">
      <w:pPr>
        <w:pStyle w:val="ListParagraph"/>
        <w:rPr>
          <w:szCs w:val="24"/>
          <w:lang w:val="en-US"/>
        </w:rPr>
      </w:pPr>
    </w:p>
    <w:p w14:paraId="57FC418C" w14:textId="2DEEDB06" w:rsidR="00A5150D" w:rsidRPr="00A5150D" w:rsidRDefault="00A5150D" w:rsidP="00A5150D">
      <w:pPr>
        <w:pStyle w:val="ListParagraph"/>
      </w:pPr>
      <w:proofErr w:type="spellStart"/>
      <w:r>
        <w:rPr>
          <w:szCs w:val="24"/>
          <w:lang w:val="en-US"/>
        </w:rPr>
        <w:t>Penjelasan</w:t>
      </w:r>
      <w:proofErr w:type="spellEnd"/>
      <w:r>
        <w:rPr>
          <w:szCs w:val="24"/>
          <w:lang w:val="en-US"/>
        </w:rPr>
        <w:t>:</w:t>
      </w:r>
      <w:r w:rsidRPr="00A5150D">
        <w:t xml:space="preserve"> </w:t>
      </w:r>
      <w:r>
        <w:t>Membuat</w:t>
      </w:r>
      <w:r w:rsidRPr="003F62A3">
        <w:t xml:space="preserve"> tabel "</w:t>
      </w:r>
      <w:r>
        <w:t>tb_pelanggan</w:t>
      </w:r>
      <w:r w:rsidRPr="003F62A3">
        <w:t xml:space="preserve">" dengan </w:t>
      </w:r>
      <w:r>
        <w:t>4</w:t>
      </w:r>
      <w:r w:rsidRPr="003F62A3">
        <w:t xml:space="preserve"> kolom </w:t>
      </w:r>
      <w:r>
        <w:t>id_pelanggan</w:t>
      </w:r>
      <w:r w:rsidRPr="003F62A3">
        <w:t>, nama</w:t>
      </w:r>
      <w:r>
        <w:t>_pelanggan,</w:t>
      </w:r>
      <w:r w:rsidRPr="003F62A3">
        <w:t xml:space="preserve"> </w:t>
      </w:r>
      <w:r>
        <w:t>email</w:t>
      </w:r>
      <w:r w:rsidRPr="003F62A3">
        <w:t xml:space="preserve">, </w:t>
      </w:r>
      <w:r>
        <w:t>dan alamat.</w:t>
      </w:r>
    </w:p>
    <w:p w14:paraId="6091E38B" w14:textId="5B8E0C79" w:rsidR="00A5150D" w:rsidRDefault="00A5150D" w:rsidP="006B288D">
      <w:pPr>
        <w:pStyle w:val="ListParagraph"/>
        <w:numPr>
          <w:ilvl w:val="0"/>
          <w:numId w:val="22"/>
        </w:numPr>
        <w:rPr>
          <w:szCs w:val="24"/>
          <w:lang w:val="en-US"/>
        </w:rPr>
      </w:pPr>
      <w:proofErr w:type="spellStart"/>
      <w:r>
        <w:rPr>
          <w:szCs w:val="24"/>
          <w:lang w:val="en-US"/>
        </w:rPr>
        <w:t>Membuat</w:t>
      </w:r>
      <w:proofErr w:type="spellEnd"/>
      <w:r>
        <w:rPr>
          <w:szCs w:val="24"/>
          <w:lang w:val="en-US"/>
        </w:rPr>
        <w:t xml:space="preserve"> table pesanan</w:t>
      </w:r>
    </w:p>
    <w:p w14:paraId="09783F11" w14:textId="116AF307" w:rsidR="00A5150D" w:rsidRDefault="00A5150D" w:rsidP="00A5150D">
      <w:pPr>
        <w:pStyle w:val="ListParagraph"/>
        <w:rPr>
          <w:szCs w:val="24"/>
          <w:lang w:val="en-US"/>
        </w:rPr>
      </w:pPr>
      <w:r>
        <w:rPr>
          <w:noProof/>
          <w:lang w:val="en-US"/>
        </w:rPr>
        <mc:AlternateContent>
          <mc:Choice Requires="wps">
            <w:drawing>
              <wp:anchor distT="0" distB="0" distL="114300" distR="114300" simplePos="0" relativeHeight="251666432" behindDoc="0" locked="0" layoutInCell="1" allowOverlap="1" wp14:anchorId="0C096C4B" wp14:editId="69E9111B">
                <wp:simplePos x="0" y="0"/>
                <wp:positionH relativeFrom="column">
                  <wp:posOffset>464820</wp:posOffset>
                </wp:positionH>
                <wp:positionV relativeFrom="page">
                  <wp:posOffset>1676401</wp:posOffset>
                </wp:positionV>
                <wp:extent cx="4559935" cy="2114550"/>
                <wp:effectExtent l="0" t="0" r="12065" b="19050"/>
                <wp:wrapNone/>
                <wp:docPr id="1341108586" name="Text Box 7"/>
                <wp:cNvGraphicFramePr/>
                <a:graphic xmlns:a="http://schemas.openxmlformats.org/drawingml/2006/main">
                  <a:graphicData uri="http://schemas.microsoft.com/office/word/2010/wordprocessingShape">
                    <wps:wsp>
                      <wps:cNvSpPr txBox="1"/>
                      <wps:spPr>
                        <a:xfrm>
                          <a:off x="0" y="0"/>
                          <a:ext cx="4559935" cy="2114550"/>
                        </a:xfrm>
                        <a:prstGeom prst="rect">
                          <a:avLst/>
                        </a:prstGeom>
                        <a:solidFill>
                          <a:schemeClr val="lt1"/>
                        </a:solidFill>
                        <a:ln w="6350">
                          <a:solidFill>
                            <a:srgbClr val="C00000"/>
                          </a:solidFill>
                        </a:ln>
                      </wps:spPr>
                      <wps:txbx>
                        <w:txbxContent>
                          <w:p w14:paraId="7856BF61" w14:textId="77777777" w:rsidR="00681639" w:rsidRPr="00681639" w:rsidRDefault="00681639" w:rsidP="00681639">
                            <w:pPr>
                              <w:rPr>
                                <w:sz w:val="22"/>
                              </w:rPr>
                            </w:pPr>
                            <w:r w:rsidRPr="00681639">
                              <w:rPr>
                                <w:sz w:val="22"/>
                              </w:rPr>
                              <w:t>CREATE TABLE tb_pesanan(</w:t>
                            </w:r>
                          </w:p>
                          <w:p w14:paraId="32F8D2BE" w14:textId="77777777" w:rsidR="00681639" w:rsidRPr="00681639" w:rsidRDefault="00681639" w:rsidP="00681639">
                            <w:pPr>
                              <w:rPr>
                                <w:sz w:val="22"/>
                              </w:rPr>
                            </w:pPr>
                            <w:r w:rsidRPr="00681639">
                              <w:rPr>
                                <w:sz w:val="22"/>
                              </w:rPr>
                              <w:tab/>
                              <w:t>id_pesanan INT (11) NOT NULL PRIMARY KEY,</w:t>
                            </w:r>
                          </w:p>
                          <w:p w14:paraId="0EB98916" w14:textId="77777777" w:rsidR="00681639" w:rsidRPr="00681639" w:rsidRDefault="00681639" w:rsidP="00681639">
                            <w:pPr>
                              <w:rPr>
                                <w:sz w:val="22"/>
                              </w:rPr>
                            </w:pPr>
                            <w:r w:rsidRPr="00681639">
                              <w:rPr>
                                <w:sz w:val="22"/>
                              </w:rPr>
                              <w:t xml:space="preserve">    id_pelanggan INT (11) NOT NULL,</w:t>
                            </w:r>
                          </w:p>
                          <w:p w14:paraId="7ECCBE18" w14:textId="77777777" w:rsidR="00681639" w:rsidRPr="00681639" w:rsidRDefault="00681639" w:rsidP="00681639">
                            <w:pPr>
                              <w:rPr>
                                <w:sz w:val="22"/>
                              </w:rPr>
                            </w:pPr>
                            <w:r w:rsidRPr="00681639">
                              <w:rPr>
                                <w:sz w:val="22"/>
                              </w:rPr>
                              <w:t xml:space="preserve">    tanggal_pesanan DATE NOT NULL,</w:t>
                            </w:r>
                          </w:p>
                          <w:p w14:paraId="0FA5AC43" w14:textId="77777777" w:rsidR="00681639" w:rsidRPr="00681639" w:rsidRDefault="00681639" w:rsidP="00681639">
                            <w:pPr>
                              <w:rPr>
                                <w:sz w:val="22"/>
                              </w:rPr>
                            </w:pPr>
                            <w:r w:rsidRPr="00681639">
                              <w:rPr>
                                <w:sz w:val="22"/>
                              </w:rPr>
                              <w:t xml:space="preserve">    total INT (11) NOT NULL,</w:t>
                            </w:r>
                          </w:p>
                          <w:p w14:paraId="61CE3E76" w14:textId="4E6BE431" w:rsidR="00681639" w:rsidRPr="00681639" w:rsidRDefault="00681639" w:rsidP="00681639">
                            <w:pPr>
                              <w:rPr>
                                <w:sz w:val="22"/>
                              </w:rPr>
                            </w:pPr>
                            <w:r w:rsidRPr="00681639">
                              <w:rPr>
                                <w:sz w:val="22"/>
                              </w:rPr>
                              <w:t xml:space="preserve">    FOREIGN KEY (id_pelanggan) REFERENCES tb_pelanggan</w:t>
                            </w:r>
                            <w:r>
                              <w:rPr>
                                <w:sz w:val="22"/>
                              </w:rPr>
                              <w:t xml:space="preserve"> </w:t>
                            </w:r>
                            <w:r w:rsidRPr="00681639">
                              <w:rPr>
                                <w:sz w:val="22"/>
                              </w:rPr>
                              <w:t>(id_pelanggan)</w:t>
                            </w:r>
                          </w:p>
                          <w:p w14:paraId="49D72CC1" w14:textId="403F1094" w:rsidR="00A5150D" w:rsidRPr="00306099" w:rsidRDefault="00681639" w:rsidP="00681639">
                            <w:pPr>
                              <w:rPr>
                                <w:sz w:val="22"/>
                              </w:rPr>
                            </w:pPr>
                            <w:r w:rsidRPr="00681639">
                              <w:rPr>
                                <w:sz w:val="2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096C4B" id="_x0000_s1031" type="#_x0000_t202" style="position:absolute;left:0;text-align:left;margin-left:36.6pt;margin-top:132pt;width:359.05pt;height:16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" fillcolor="white [3201]" strokecolor="#c00000" strokeweight=".5pt">
                <v:textbox>
                  <w:txbxContent>
                    <w:p w14:paraId="7856BF61" w14:textId="77777777" w:rsidR="00681639" w:rsidRPr="00681639" w:rsidRDefault="00681639" w:rsidP="00681639">
                      <w:pPr>
                        <w:rPr>
                          <w:sz w:val="22"/>
                        </w:rPr>
                      </w:pPr>
                      <w:r w:rsidRPr="00681639">
                        <w:rPr>
                          <w:sz w:val="22"/>
                        </w:rPr>
                        <w:t>CREATE TABLE tb_pesanan(</w:t>
                      </w:r>
                    </w:p>
                    <w:p w14:paraId="32F8D2BE" w14:textId="77777777" w:rsidR="00681639" w:rsidRPr="00681639" w:rsidRDefault="00681639" w:rsidP="00681639">
                      <w:pPr>
                        <w:rPr>
                          <w:sz w:val="22"/>
                        </w:rPr>
                      </w:pPr>
                      <w:r w:rsidRPr="00681639">
                        <w:rPr>
                          <w:sz w:val="22"/>
                        </w:rPr>
                        <w:tab/>
                        <w:t>id_pesanan INT (11) NOT NULL PRIMARY KEY,</w:t>
                      </w:r>
                    </w:p>
                    <w:p w14:paraId="0EB98916" w14:textId="77777777" w:rsidR="00681639" w:rsidRPr="00681639" w:rsidRDefault="00681639" w:rsidP="00681639">
                      <w:pPr>
                        <w:rPr>
                          <w:sz w:val="22"/>
                        </w:rPr>
                      </w:pPr>
                      <w:r w:rsidRPr="00681639">
                        <w:rPr>
                          <w:sz w:val="22"/>
                        </w:rPr>
                        <w:t xml:space="preserve">    id_pelanggan INT (11) NOT NULL,</w:t>
                      </w:r>
                    </w:p>
                    <w:p w14:paraId="7ECCBE18" w14:textId="77777777" w:rsidR="00681639" w:rsidRPr="00681639" w:rsidRDefault="00681639" w:rsidP="00681639">
                      <w:pPr>
                        <w:rPr>
                          <w:sz w:val="22"/>
                        </w:rPr>
                      </w:pPr>
                      <w:r w:rsidRPr="00681639">
                        <w:rPr>
                          <w:sz w:val="22"/>
                        </w:rPr>
                        <w:t xml:space="preserve">    tanggal_pesanan DATE NOT NULL,</w:t>
                      </w:r>
                    </w:p>
                    <w:p w14:paraId="0FA5AC43" w14:textId="77777777" w:rsidR="00681639" w:rsidRPr="00681639" w:rsidRDefault="00681639" w:rsidP="00681639">
                      <w:pPr>
                        <w:rPr>
                          <w:sz w:val="22"/>
                        </w:rPr>
                      </w:pPr>
                      <w:r w:rsidRPr="00681639">
                        <w:rPr>
                          <w:sz w:val="22"/>
                        </w:rPr>
                        <w:t xml:space="preserve">    total INT (11) NOT NULL,</w:t>
                      </w:r>
                    </w:p>
                    <w:p w14:paraId="61CE3E76" w14:textId="4E6BE431" w:rsidR="00681639" w:rsidRPr="00681639" w:rsidRDefault="00681639" w:rsidP="00681639">
                      <w:pPr>
                        <w:rPr>
                          <w:sz w:val="22"/>
                        </w:rPr>
                      </w:pPr>
                      <w:r w:rsidRPr="00681639">
                        <w:rPr>
                          <w:sz w:val="22"/>
                        </w:rPr>
                        <w:t xml:space="preserve">    FOREIGN KEY (id_pelanggan) REFERENCES tb_pelanggan</w:t>
                      </w:r>
                      <w:r>
                        <w:rPr>
                          <w:sz w:val="22"/>
                        </w:rPr>
                        <w:t xml:space="preserve"> </w:t>
                      </w:r>
                      <w:r w:rsidRPr="00681639">
                        <w:rPr>
                          <w:sz w:val="22"/>
                        </w:rPr>
                        <w:t>(id_pelanggan)</w:t>
                      </w:r>
                    </w:p>
                    <w:p w14:paraId="49D72CC1" w14:textId="403F1094" w:rsidR="00A5150D" w:rsidRPr="00306099" w:rsidRDefault="00681639" w:rsidP="00681639">
                      <w:pPr>
                        <w:rPr>
                          <w:sz w:val="22"/>
                        </w:rPr>
                      </w:pPr>
                      <w:r w:rsidRPr="00681639">
                        <w:rPr>
                          <w:sz w:val="22"/>
                        </w:rPr>
                        <w:t xml:space="preserve">    );</w:t>
                      </w:r>
                    </w:p>
                  </w:txbxContent>
                </v:textbox>
                <w10:wrap anchory="page"/>
              </v:shape>
            </w:pict>
          </mc:Fallback>
        </mc:AlternateContent>
      </w:r>
    </w:p>
    <w:p w14:paraId="69CDF426" w14:textId="78ACD553" w:rsidR="00A5150D" w:rsidRDefault="00A5150D" w:rsidP="00A5150D">
      <w:pPr>
        <w:pStyle w:val="ListParagraph"/>
        <w:rPr>
          <w:szCs w:val="24"/>
          <w:lang w:val="en-US"/>
        </w:rPr>
      </w:pPr>
    </w:p>
    <w:p w14:paraId="6030FE06" w14:textId="1AC44C0A" w:rsidR="00A5150D" w:rsidRDefault="00A5150D" w:rsidP="00A5150D">
      <w:pPr>
        <w:pStyle w:val="ListParagraph"/>
        <w:rPr>
          <w:szCs w:val="24"/>
          <w:lang w:val="en-US"/>
        </w:rPr>
      </w:pPr>
    </w:p>
    <w:p w14:paraId="2D1104EC" w14:textId="32829A63" w:rsidR="00A5150D" w:rsidRDefault="00A5150D" w:rsidP="00A5150D">
      <w:pPr>
        <w:pStyle w:val="ListParagraph"/>
        <w:rPr>
          <w:szCs w:val="24"/>
          <w:lang w:val="en-US"/>
        </w:rPr>
      </w:pPr>
    </w:p>
    <w:p w14:paraId="0F41192F" w14:textId="67001D1E" w:rsidR="00A5150D" w:rsidRDefault="00A5150D" w:rsidP="00A5150D">
      <w:pPr>
        <w:pStyle w:val="ListParagraph"/>
        <w:rPr>
          <w:szCs w:val="24"/>
          <w:lang w:val="en-US"/>
        </w:rPr>
      </w:pPr>
    </w:p>
    <w:p w14:paraId="12E24511" w14:textId="02E51C5F" w:rsidR="00A5150D" w:rsidRDefault="00A5150D" w:rsidP="00A5150D">
      <w:pPr>
        <w:pStyle w:val="ListParagraph"/>
        <w:rPr>
          <w:szCs w:val="24"/>
          <w:lang w:val="en-US"/>
        </w:rPr>
      </w:pPr>
    </w:p>
    <w:p w14:paraId="1196E655" w14:textId="5B046B8D" w:rsidR="00A5150D" w:rsidRDefault="00A5150D" w:rsidP="00A5150D">
      <w:pPr>
        <w:pStyle w:val="ListParagraph"/>
        <w:rPr>
          <w:szCs w:val="24"/>
          <w:lang w:val="en-US"/>
        </w:rPr>
      </w:pPr>
    </w:p>
    <w:p w14:paraId="09BCAC31" w14:textId="16758575" w:rsidR="00A5150D" w:rsidRDefault="00A5150D" w:rsidP="00A5150D">
      <w:pPr>
        <w:pStyle w:val="ListParagraph"/>
        <w:rPr>
          <w:szCs w:val="24"/>
          <w:lang w:val="en-US"/>
        </w:rPr>
      </w:pPr>
    </w:p>
    <w:p w14:paraId="3CA92636" w14:textId="61DC1FFB" w:rsidR="00A5150D" w:rsidRDefault="00A5150D" w:rsidP="00A5150D">
      <w:pPr>
        <w:pStyle w:val="ListParagraph"/>
        <w:rPr>
          <w:szCs w:val="24"/>
          <w:lang w:val="en-US"/>
        </w:rPr>
      </w:pPr>
    </w:p>
    <w:p w14:paraId="6B6505C4" w14:textId="3E8EB519" w:rsidR="00A5150D" w:rsidRDefault="00A5150D" w:rsidP="00A5150D">
      <w:pPr>
        <w:pStyle w:val="ListParagraph"/>
        <w:rPr>
          <w:szCs w:val="24"/>
          <w:lang w:val="en-US"/>
        </w:rPr>
      </w:pPr>
    </w:p>
    <w:p w14:paraId="62FF15BC" w14:textId="76D56513" w:rsidR="00A5150D" w:rsidRDefault="00A5150D" w:rsidP="00A5150D">
      <w:pPr>
        <w:pStyle w:val="ListParagraph"/>
        <w:rPr>
          <w:szCs w:val="24"/>
          <w:lang w:val="en-US"/>
        </w:rPr>
      </w:pPr>
    </w:p>
    <w:p w14:paraId="49D6422B" w14:textId="05C5C2B1" w:rsidR="00A5150D" w:rsidRDefault="00A5150D" w:rsidP="00A5150D">
      <w:pPr>
        <w:pStyle w:val="ListParagraph"/>
        <w:rPr>
          <w:szCs w:val="24"/>
          <w:lang w:val="en-US"/>
        </w:rPr>
      </w:pPr>
    </w:p>
    <w:p w14:paraId="6BF1789D" w14:textId="68DEA52E" w:rsidR="00A5150D" w:rsidRPr="00681639" w:rsidRDefault="00681639" w:rsidP="00681639">
      <w:pPr>
        <w:pStyle w:val="ListParagraph"/>
      </w:pPr>
      <w:proofErr w:type="spellStart"/>
      <w:r>
        <w:rPr>
          <w:szCs w:val="24"/>
          <w:lang w:val="en-US"/>
        </w:rPr>
        <w:t>Penjelasan</w:t>
      </w:r>
      <w:proofErr w:type="spellEnd"/>
      <w:r>
        <w:rPr>
          <w:szCs w:val="24"/>
          <w:lang w:val="en-US"/>
        </w:rPr>
        <w:t>:</w:t>
      </w:r>
      <w:r w:rsidRPr="00A5150D">
        <w:t xml:space="preserve"> </w:t>
      </w:r>
      <w:r>
        <w:t>Membuat</w:t>
      </w:r>
      <w:r w:rsidRPr="003F62A3">
        <w:t xml:space="preserve"> tabel "</w:t>
      </w:r>
      <w:r>
        <w:t>tb_pesanan</w:t>
      </w:r>
      <w:r w:rsidRPr="003F62A3">
        <w:t xml:space="preserve">" dengan </w:t>
      </w:r>
      <w:r>
        <w:t>4</w:t>
      </w:r>
      <w:r w:rsidRPr="003F62A3">
        <w:t xml:space="preserve"> kolom </w:t>
      </w:r>
      <w:r>
        <w:t>id_pesanan</w:t>
      </w:r>
      <w:r w:rsidRPr="003F62A3">
        <w:t>, nama</w:t>
      </w:r>
      <w:r>
        <w:t>_pelanggan,</w:t>
      </w:r>
      <w:r w:rsidRPr="003F62A3">
        <w:t xml:space="preserve"> </w:t>
      </w:r>
      <w:r>
        <w:t>tanggal_pesanan</w:t>
      </w:r>
      <w:r w:rsidRPr="003F62A3">
        <w:t xml:space="preserve">, </w:t>
      </w:r>
      <w:r>
        <w:t>dan total.</w:t>
      </w:r>
    </w:p>
    <w:p w14:paraId="64CD24BC" w14:textId="26592731" w:rsidR="00A5150D" w:rsidRDefault="00A5150D" w:rsidP="006B288D">
      <w:pPr>
        <w:pStyle w:val="ListParagraph"/>
        <w:numPr>
          <w:ilvl w:val="0"/>
          <w:numId w:val="22"/>
        </w:numPr>
        <w:rPr>
          <w:szCs w:val="24"/>
          <w:lang w:val="en-US"/>
        </w:rPr>
      </w:pPr>
      <w:proofErr w:type="spellStart"/>
      <w:r>
        <w:rPr>
          <w:szCs w:val="24"/>
          <w:lang w:val="en-US"/>
        </w:rPr>
        <w:t>Membuat</w:t>
      </w:r>
      <w:proofErr w:type="spellEnd"/>
      <w:r>
        <w:rPr>
          <w:szCs w:val="24"/>
          <w:lang w:val="en-US"/>
        </w:rPr>
        <w:t xml:space="preserve"> tabel detail pesanan</w:t>
      </w:r>
    </w:p>
    <w:p w14:paraId="27CE40F6" w14:textId="1CE33AF2" w:rsidR="00A5150D" w:rsidRDefault="00681639" w:rsidP="00A5150D">
      <w:pPr>
        <w:pStyle w:val="ListParagraph"/>
        <w:rPr>
          <w:szCs w:val="24"/>
          <w:lang w:val="en-US"/>
        </w:rPr>
      </w:pPr>
      <w:r>
        <w:rPr>
          <w:noProof/>
          <w:lang w:val="en-US"/>
        </w:rPr>
        <mc:AlternateContent>
          <mc:Choice Requires="wps">
            <w:drawing>
              <wp:anchor distT="0" distB="0" distL="114300" distR="114300" simplePos="0" relativeHeight="251668480" behindDoc="0" locked="0" layoutInCell="1" allowOverlap="1" wp14:anchorId="2E383DF1" wp14:editId="1D11CC0A">
                <wp:simplePos x="0" y="0"/>
                <wp:positionH relativeFrom="column">
                  <wp:posOffset>463550</wp:posOffset>
                </wp:positionH>
                <wp:positionV relativeFrom="page">
                  <wp:posOffset>4519295</wp:posOffset>
                </wp:positionV>
                <wp:extent cx="4559935" cy="2210765"/>
                <wp:effectExtent l="0" t="0" r="12065" b="18415"/>
                <wp:wrapNone/>
                <wp:docPr id="537771800" name="Text Box 7"/>
                <wp:cNvGraphicFramePr/>
                <a:graphic xmlns:a="http://schemas.openxmlformats.org/drawingml/2006/main">
                  <a:graphicData uri="http://schemas.microsoft.com/office/word/2010/wordprocessingShape">
                    <wps:wsp>
                      <wps:cNvSpPr txBox="1"/>
                      <wps:spPr>
                        <a:xfrm>
                          <a:off x="0" y="0"/>
                          <a:ext cx="4559935" cy="2210765"/>
                        </a:xfrm>
                        <a:prstGeom prst="rect">
                          <a:avLst/>
                        </a:prstGeom>
                        <a:solidFill>
                          <a:schemeClr val="lt1"/>
                        </a:solidFill>
                        <a:ln w="6350">
                          <a:solidFill>
                            <a:srgbClr val="C00000"/>
                          </a:solidFill>
                        </a:ln>
                      </wps:spPr>
                      <wps:txbx>
                        <w:txbxContent>
                          <w:p w14:paraId="714AF51A" w14:textId="77777777" w:rsidR="00A5150D" w:rsidRPr="00A5150D" w:rsidRDefault="00A5150D" w:rsidP="00A5150D">
                            <w:pPr>
                              <w:rPr>
                                <w:sz w:val="22"/>
                              </w:rPr>
                            </w:pPr>
                            <w:r w:rsidRPr="00A5150D">
                              <w:rPr>
                                <w:sz w:val="22"/>
                              </w:rPr>
                              <w:t>CREATE TABLE tb_detail_pesanan(</w:t>
                            </w:r>
                          </w:p>
                          <w:p w14:paraId="63A9CE38" w14:textId="77777777" w:rsidR="00A5150D" w:rsidRPr="00A5150D" w:rsidRDefault="00A5150D" w:rsidP="00A5150D">
                            <w:pPr>
                              <w:rPr>
                                <w:sz w:val="22"/>
                              </w:rPr>
                            </w:pPr>
                            <w:r w:rsidRPr="00A5150D">
                              <w:rPr>
                                <w:sz w:val="22"/>
                              </w:rPr>
                              <w:t xml:space="preserve">    id_detail INT (11) NOT NULL PRIMARY KEY,</w:t>
                            </w:r>
                          </w:p>
                          <w:p w14:paraId="04592A37" w14:textId="77777777" w:rsidR="00A5150D" w:rsidRPr="00A5150D" w:rsidRDefault="00A5150D" w:rsidP="00A5150D">
                            <w:pPr>
                              <w:rPr>
                                <w:sz w:val="22"/>
                              </w:rPr>
                            </w:pPr>
                            <w:r w:rsidRPr="00A5150D">
                              <w:rPr>
                                <w:sz w:val="22"/>
                              </w:rPr>
                              <w:t xml:space="preserve">    id_pesanan INT (11) NOT NULL,</w:t>
                            </w:r>
                          </w:p>
                          <w:p w14:paraId="6BB53AB9" w14:textId="77777777" w:rsidR="00A5150D" w:rsidRPr="00A5150D" w:rsidRDefault="00A5150D" w:rsidP="00A5150D">
                            <w:pPr>
                              <w:rPr>
                                <w:sz w:val="22"/>
                              </w:rPr>
                            </w:pPr>
                            <w:r w:rsidRPr="00A5150D">
                              <w:rPr>
                                <w:sz w:val="22"/>
                              </w:rPr>
                              <w:t xml:space="preserve">    id_produk INT (11) NOT NULL,</w:t>
                            </w:r>
                          </w:p>
                          <w:p w14:paraId="229AB4A2" w14:textId="77777777" w:rsidR="00A5150D" w:rsidRPr="00A5150D" w:rsidRDefault="00A5150D" w:rsidP="00A5150D">
                            <w:pPr>
                              <w:rPr>
                                <w:sz w:val="22"/>
                              </w:rPr>
                            </w:pPr>
                            <w:r w:rsidRPr="00A5150D">
                              <w:rPr>
                                <w:sz w:val="22"/>
                              </w:rPr>
                              <w:t xml:space="preserve">    jumlah INT (11) NOT NULL,</w:t>
                            </w:r>
                          </w:p>
                          <w:p w14:paraId="24107435" w14:textId="77777777" w:rsidR="00A5150D" w:rsidRPr="00A5150D" w:rsidRDefault="00A5150D" w:rsidP="00A5150D">
                            <w:pPr>
                              <w:rPr>
                                <w:sz w:val="22"/>
                              </w:rPr>
                            </w:pPr>
                            <w:r w:rsidRPr="00A5150D">
                              <w:rPr>
                                <w:sz w:val="22"/>
                              </w:rPr>
                              <w:t xml:space="preserve">    FOREIGN KEY (id_pesanan) REFERENCES tb_pesanan(id_pesanan),</w:t>
                            </w:r>
                          </w:p>
                          <w:p w14:paraId="2646E86D" w14:textId="77777777" w:rsidR="00A5150D" w:rsidRPr="00A5150D" w:rsidRDefault="00A5150D" w:rsidP="00A5150D">
                            <w:pPr>
                              <w:rPr>
                                <w:sz w:val="22"/>
                              </w:rPr>
                            </w:pPr>
                            <w:r w:rsidRPr="00A5150D">
                              <w:rPr>
                                <w:sz w:val="22"/>
                              </w:rPr>
                              <w:t xml:space="preserve">    FOREIGN KEY (id_produk) REFERENCES tb_produk(id_produk)</w:t>
                            </w:r>
                          </w:p>
                          <w:p w14:paraId="7B1B01D4" w14:textId="094F68E7" w:rsidR="00A5150D" w:rsidRPr="00306099" w:rsidRDefault="00A5150D" w:rsidP="00A5150D">
                            <w:pPr>
                              <w:rPr>
                                <w:sz w:val="22"/>
                              </w:rPr>
                            </w:pPr>
                            <w:r w:rsidRPr="00A5150D">
                              <w:rPr>
                                <w:sz w:val="2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383DF1" id="_x0000_s1032" type="#_x0000_t202" style="position:absolute;left:0;text-align:left;margin-left:36.5pt;margin-top:355.85pt;width:359.05pt;height:174.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" fillcolor="white [3201]" strokecolor="#c00000" strokeweight=".5pt">
                <v:textbox>
                  <w:txbxContent>
                    <w:p w14:paraId="714AF51A" w14:textId="77777777" w:rsidR="00A5150D" w:rsidRPr="00A5150D" w:rsidRDefault="00A5150D" w:rsidP="00A5150D">
                      <w:pPr>
                        <w:rPr>
                          <w:sz w:val="22"/>
                        </w:rPr>
                      </w:pPr>
                      <w:r w:rsidRPr="00A5150D">
                        <w:rPr>
                          <w:sz w:val="22"/>
                        </w:rPr>
                        <w:t>CREATE TABLE tb_detail_pesanan(</w:t>
                      </w:r>
                    </w:p>
                    <w:p w14:paraId="63A9CE38" w14:textId="77777777" w:rsidR="00A5150D" w:rsidRPr="00A5150D" w:rsidRDefault="00A5150D" w:rsidP="00A5150D">
                      <w:pPr>
                        <w:rPr>
                          <w:sz w:val="22"/>
                        </w:rPr>
                      </w:pPr>
                      <w:r w:rsidRPr="00A5150D">
                        <w:rPr>
                          <w:sz w:val="22"/>
                        </w:rPr>
                        <w:t xml:space="preserve">    id_detail INT (11) NOT NULL PRIMARY KEY,</w:t>
                      </w:r>
                    </w:p>
                    <w:p w14:paraId="04592A37" w14:textId="77777777" w:rsidR="00A5150D" w:rsidRPr="00A5150D" w:rsidRDefault="00A5150D" w:rsidP="00A5150D">
                      <w:pPr>
                        <w:rPr>
                          <w:sz w:val="22"/>
                        </w:rPr>
                      </w:pPr>
                      <w:r w:rsidRPr="00A5150D">
                        <w:rPr>
                          <w:sz w:val="22"/>
                        </w:rPr>
                        <w:t xml:space="preserve">    id_pesanan INT (11) NOT NULL,</w:t>
                      </w:r>
                    </w:p>
                    <w:p w14:paraId="6BB53AB9" w14:textId="77777777" w:rsidR="00A5150D" w:rsidRPr="00A5150D" w:rsidRDefault="00A5150D" w:rsidP="00A5150D">
                      <w:pPr>
                        <w:rPr>
                          <w:sz w:val="22"/>
                        </w:rPr>
                      </w:pPr>
                      <w:r w:rsidRPr="00A5150D">
                        <w:rPr>
                          <w:sz w:val="22"/>
                        </w:rPr>
                        <w:t xml:space="preserve">    id_produk INT (11) NOT NULL,</w:t>
                      </w:r>
                    </w:p>
                    <w:p w14:paraId="229AB4A2" w14:textId="77777777" w:rsidR="00A5150D" w:rsidRPr="00A5150D" w:rsidRDefault="00A5150D" w:rsidP="00A5150D">
                      <w:pPr>
                        <w:rPr>
                          <w:sz w:val="22"/>
                        </w:rPr>
                      </w:pPr>
                      <w:r w:rsidRPr="00A5150D">
                        <w:rPr>
                          <w:sz w:val="22"/>
                        </w:rPr>
                        <w:t xml:space="preserve">    jumlah INT (11) NOT NULL,</w:t>
                      </w:r>
                    </w:p>
                    <w:p w14:paraId="24107435" w14:textId="77777777" w:rsidR="00A5150D" w:rsidRPr="00A5150D" w:rsidRDefault="00A5150D" w:rsidP="00A5150D">
                      <w:pPr>
                        <w:rPr>
                          <w:sz w:val="22"/>
                        </w:rPr>
                      </w:pPr>
                      <w:r w:rsidRPr="00A5150D">
                        <w:rPr>
                          <w:sz w:val="22"/>
                        </w:rPr>
                        <w:t xml:space="preserve">    FOREIGN KEY (id_pesanan) REFERENCES tb_pesanan(id_pesanan),</w:t>
                      </w:r>
                    </w:p>
                    <w:p w14:paraId="2646E86D" w14:textId="77777777" w:rsidR="00A5150D" w:rsidRPr="00A5150D" w:rsidRDefault="00A5150D" w:rsidP="00A5150D">
                      <w:pPr>
                        <w:rPr>
                          <w:sz w:val="22"/>
                        </w:rPr>
                      </w:pPr>
                      <w:r w:rsidRPr="00A5150D">
                        <w:rPr>
                          <w:sz w:val="22"/>
                        </w:rPr>
                        <w:t xml:space="preserve">    FOREIGN KEY (id_produk) REFERENCES tb_produk(id_produk)</w:t>
                      </w:r>
                    </w:p>
                    <w:p w14:paraId="7B1B01D4" w14:textId="094F68E7" w:rsidR="00A5150D" w:rsidRPr="00306099" w:rsidRDefault="00A5150D" w:rsidP="00A5150D">
                      <w:pPr>
                        <w:rPr>
                          <w:sz w:val="22"/>
                        </w:rPr>
                      </w:pPr>
                      <w:r w:rsidRPr="00A5150D">
                        <w:rPr>
                          <w:sz w:val="22"/>
                        </w:rPr>
                        <w:t xml:space="preserve">    );</w:t>
                      </w:r>
                    </w:p>
                  </w:txbxContent>
                </v:textbox>
                <w10:wrap anchory="page"/>
              </v:shape>
            </w:pict>
          </mc:Fallback>
        </mc:AlternateContent>
      </w:r>
    </w:p>
    <w:p w14:paraId="5D01F1B5" w14:textId="7E33B91A" w:rsidR="00A5150D" w:rsidRDefault="00A5150D" w:rsidP="00A5150D">
      <w:pPr>
        <w:pStyle w:val="ListParagraph"/>
        <w:rPr>
          <w:szCs w:val="24"/>
          <w:lang w:val="en-US"/>
        </w:rPr>
      </w:pPr>
    </w:p>
    <w:p w14:paraId="2C460490" w14:textId="6A822E9A" w:rsidR="00A5150D" w:rsidRDefault="00A5150D" w:rsidP="00A5150D">
      <w:pPr>
        <w:pStyle w:val="ListParagraph"/>
        <w:rPr>
          <w:szCs w:val="24"/>
          <w:lang w:val="en-US"/>
        </w:rPr>
      </w:pPr>
    </w:p>
    <w:p w14:paraId="03264039" w14:textId="3DEC4369" w:rsidR="00A5150D" w:rsidRDefault="00A5150D" w:rsidP="00A5150D">
      <w:pPr>
        <w:pStyle w:val="ListParagraph"/>
        <w:rPr>
          <w:szCs w:val="24"/>
          <w:lang w:val="en-US"/>
        </w:rPr>
      </w:pPr>
    </w:p>
    <w:p w14:paraId="0F2AE40C" w14:textId="77777777" w:rsidR="00A5150D" w:rsidRDefault="00A5150D" w:rsidP="00A5150D">
      <w:pPr>
        <w:pStyle w:val="ListParagraph"/>
        <w:rPr>
          <w:szCs w:val="24"/>
          <w:lang w:val="en-US"/>
        </w:rPr>
      </w:pPr>
    </w:p>
    <w:p w14:paraId="435DA0A9" w14:textId="523A9C91" w:rsidR="00A5150D" w:rsidRDefault="00A5150D" w:rsidP="00A5150D">
      <w:pPr>
        <w:pStyle w:val="ListParagraph"/>
        <w:rPr>
          <w:szCs w:val="24"/>
          <w:lang w:val="en-US"/>
        </w:rPr>
      </w:pPr>
    </w:p>
    <w:p w14:paraId="0336EBA6" w14:textId="520F1739" w:rsidR="00A5150D" w:rsidRDefault="00A5150D" w:rsidP="00A5150D">
      <w:pPr>
        <w:pStyle w:val="ListParagraph"/>
        <w:rPr>
          <w:szCs w:val="24"/>
          <w:lang w:val="en-US"/>
        </w:rPr>
      </w:pPr>
    </w:p>
    <w:p w14:paraId="7377265C" w14:textId="024E27F0" w:rsidR="00A5150D" w:rsidRDefault="00A5150D" w:rsidP="00A5150D">
      <w:pPr>
        <w:pStyle w:val="ListParagraph"/>
        <w:rPr>
          <w:szCs w:val="24"/>
          <w:lang w:val="en-US"/>
        </w:rPr>
      </w:pPr>
    </w:p>
    <w:p w14:paraId="673F67A5" w14:textId="26BFAE69" w:rsidR="00A5150D" w:rsidRDefault="00A5150D" w:rsidP="00A5150D">
      <w:pPr>
        <w:pStyle w:val="ListParagraph"/>
        <w:rPr>
          <w:szCs w:val="24"/>
          <w:lang w:val="en-US"/>
        </w:rPr>
      </w:pPr>
    </w:p>
    <w:p w14:paraId="4924BA66" w14:textId="097CA729" w:rsidR="00A5150D" w:rsidRDefault="00A5150D" w:rsidP="00A5150D">
      <w:pPr>
        <w:pStyle w:val="ListParagraph"/>
        <w:rPr>
          <w:szCs w:val="24"/>
          <w:lang w:val="en-US"/>
        </w:rPr>
      </w:pPr>
    </w:p>
    <w:p w14:paraId="73B81A0F" w14:textId="76168F00" w:rsidR="00A5150D" w:rsidRDefault="00A5150D" w:rsidP="00A5150D">
      <w:pPr>
        <w:pStyle w:val="ListParagraph"/>
        <w:rPr>
          <w:szCs w:val="24"/>
          <w:lang w:val="en-US"/>
        </w:rPr>
      </w:pPr>
    </w:p>
    <w:p w14:paraId="35AE2CC5" w14:textId="0362A917" w:rsidR="00A5150D" w:rsidRDefault="00A5150D" w:rsidP="00A5150D">
      <w:pPr>
        <w:pStyle w:val="ListParagraph"/>
        <w:rPr>
          <w:szCs w:val="24"/>
          <w:lang w:val="en-US"/>
        </w:rPr>
      </w:pPr>
    </w:p>
    <w:p w14:paraId="2976992F" w14:textId="0D8A6F3E" w:rsidR="00A5150D" w:rsidRPr="00E96F9D" w:rsidRDefault="00A5150D" w:rsidP="00E96F9D">
      <w:pPr>
        <w:pStyle w:val="ListParagraph"/>
      </w:pPr>
      <w:r>
        <w:rPr>
          <w:szCs w:val="24"/>
          <w:lang w:val="en-US"/>
        </w:rPr>
        <w:t>Penjelasan:</w:t>
      </w:r>
      <w:r w:rsidRPr="00A5150D">
        <w:t xml:space="preserve"> </w:t>
      </w:r>
      <w:r>
        <w:t>Membuat</w:t>
      </w:r>
      <w:r w:rsidRPr="003F62A3">
        <w:t xml:space="preserve"> tabel "</w:t>
      </w:r>
      <w:r>
        <w:t>tb_detail_pesanan</w:t>
      </w:r>
      <w:r w:rsidRPr="003F62A3">
        <w:t xml:space="preserve">" dengan </w:t>
      </w:r>
      <w:r>
        <w:t>4</w:t>
      </w:r>
      <w:r w:rsidRPr="003F62A3">
        <w:t xml:space="preserve"> kolom </w:t>
      </w:r>
      <w:r>
        <w:t>id_detail</w:t>
      </w:r>
      <w:r w:rsidRPr="003F62A3">
        <w:t xml:space="preserve">, </w:t>
      </w:r>
      <w:r>
        <w:t>id_pesanan,</w:t>
      </w:r>
      <w:r w:rsidRPr="003F62A3">
        <w:t xml:space="preserve"> </w:t>
      </w:r>
      <w:r>
        <w:t>id_produk</w:t>
      </w:r>
      <w:r w:rsidRPr="003F62A3">
        <w:t xml:space="preserve">, </w:t>
      </w:r>
      <w:r>
        <w:t xml:space="preserve">dan </w:t>
      </w:r>
      <w:r w:rsidR="00E96F9D">
        <w:t>jumlah</w:t>
      </w:r>
      <w:r>
        <w:t>.</w:t>
      </w:r>
    </w:p>
    <w:p w14:paraId="363EED4D" w14:textId="4397DF98" w:rsidR="00E96F9D" w:rsidRDefault="00E96F9D" w:rsidP="006B288D">
      <w:pPr>
        <w:pStyle w:val="ListParagraph"/>
        <w:numPr>
          <w:ilvl w:val="0"/>
          <w:numId w:val="22"/>
        </w:numPr>
        <w:rPr>
          <w:szCs w:val="24"/>
          <w:lang w:val="en-US"/>
        </w:rPr>
      </w:pPr>
      <w:proofErr w:type="spellStart"/>
      <w:r>
        <w:rPr>
          <w:szCs w:val="24"/>
          <w:lang w:val="en-US"/>
        </w:rPr>
        <w:t>Mengisi</w:t>
      </w:r>
      <w:proofErr w:type="spellEnd"/>
      <w:r>
        <w:rPr>
          <w:szCs w:val="24"/>
          <w:lang w:val="en-US"/>
        </w:rPr>
        <w:t xml:space="preserve"> table </w:t>
      </w:r>
      <w:proofErr w:type="spellStart"/>
      <w:r>
        <w:rPr>
          <w:szCs w:val="24"/>
          <w:lang w:val="en-US"/>
        </w:rPr>
        <w:t>produk</w:t>
      </w:r>
      <w:proofErr w:type="spellEnd"/>
    </w:p>
    <w:p w14:paraId="69B291D8" w14:textId="3469A449" w:rsidR="00E96F9D" w:rsidRDefault="00681639" w:rsidP="00E96F9D">
      <w:pPr>
        <w:pStyle w:val="ListParagraph"/>
        <w:rPr>
          <w:szCs w:val="24"/>
          <w:lang w:val="en-US"/>
        </w:rPr>
      </w:pPr>
      <w:r>
        <w:rPr>
          <w:noProof/>
          <w:lang w:val="en-US"/>
        </w:rPr>
        <mc:AlternateContent>
          <mc:Choice Requires="wps">
            <w:drawing>
              <wp:anchor distT="0" distB="0" distL="114300" distR="114300" simplePos="0" relativeHeight="251670528" behindDoc="0" locked="0" layoutInCell="1" allowOverlap="1" wp14:anchorId="09EF34F5" wp14:editId="13194FC3">
                <wp:simplePos x="0" y="0"/>
                <wp:positionH relativeFrom="column">
                  <wp:posOffset>464820</wp:posOffset>
                </wp:positionH>
                <wp:positionV relativeFrom="page">
                  <wp:posOffset>7362824</wp:posOffset>
                </wp:positionV>
                <wp:extent cx="4559935" cy="2543175"/>
                <wp:effectExtent l="0" t="0" r="12065" b="28575"/>
                <wp:wrapNone/>
                <wp:docPr id="1789297423" name="Text Box 7"/>
                <wp:cNvGraphicFramePr/>
                <a:graphic xmlns:a="http://schemas.openxmlformats.org/drawingml/2006/main">
                  <a:graphicData uri="http://schemas.microsoft.com/office/word/2010/wordprocessingShape">
                    <wps:wsp>
                      <wps:cNvSpPr txBox="1"/>
                      <wps:spPr>
                        <a:xfrm>
                          <a:off x="0" y="0"/>
                          <a:ext cx="4559935" cy="2543175"/>
                        </a:xfrm>
                        <a:prstGeom prst="rect">
                          <a:avLst/>
                        </a:prstGeom>
                        <a:solidFill>
                          <a:schemeClr val="lt1"/>
                        </a:solidFill>
                        <a:ln w="6350">
                          <a:solidFill>
                            <a:srgbClr val="C00000"/>
                          </a:solidFill>
                        </a:ln>
                      </wps:spPr>
                      <wps:txbx>
                        <w:txbxContent>
                          <w:p w14:paraId="6B10269A" w14:textId="77777777" w:rsidR="00681639" w:rsidRPr="00681639" w:rsidRDefault="00681639" w:rsidP="00681639">
                            <w:pPr>
                              <w:rPr>
                                <w:sz w:val="22"/>
                              </w:rPr>
                            </w:pPr>
                            <w:r w:rsidRPr="00681639">
                              <w:rPr>
                                <w:sz w:val="22"/>
                              </w:rPr>
                              <w:t>INSERT INTO tb_produk (id_produk, nama_produk, harga, stock)</w:t>
                            </w:r>
                          </w:p>
                          <w:p w14:paraId="65A5DF73" w14:textId="77777777" w:rsidR="00681639" w:rsidRPr="00681639" w:rsidRDefault="00681639" w:rsidP="00681639">
                            <w:pPr>
                              <w:rPr>
                                <w:sz w:val="22"/>
                              </w:rPr>
                            </w:pPr>
                            <w:r w:rsidRPr="00681639">
                              <w:rPr>
                                <w:sz w:val="22"/>
                              </w:rPr>
                              <w:t>VALUES</w:t>
                            </w:r>
                          </w:p>
                          <w:p w14:paraId="277A2236" w14:textId="77777777" w:rsidR="00681639" w:rsidRPr="00681639" w:rsidRDefault="00681639" w:rsidP="00681639">
                            <w:pPr>
                              <w:rPr>
                                <w:sz w:val="22"/>
                              </w:rPr>
                            </w:pPr>
                            <w:r w:rsidRPr="00681639">
                              <w:rPr>
                                <w:sz w:val="22"/>
                              </w:rPr>
                              <w:t xml:space="preserve">    (1, 'Kaos', 10000, 5),</w:t>
                            </w:r>
                          </w:p>
                          <w:p w14:paraId="137F2685" w14:textId="77777777" w:rsidR="00681639" w:rsidRPr="00681639" w:rsidRDefault="00681639" w:rsidP="00681639">
                            <w:pPr>
                              <w:rPr>
                                <w:sz w:val="22"/>
                              </w:rPr>
                            </w:pPr>
                            <w:r w:rsidRPr="00681639">
                              <w:rPr>
                                <w:sz w:val="22"/>
                              </w:rPr>
                              <w:t xml:space="preserve">    (2, 'Kemeja', 15000, 8),</w:t>
                            </w:r>
                          </w:p>
                          <w:p w14:paraId="0FF578F0" w14:textId="77777777" w:rsidR="00681639" w:rsidRPr="00681639" w:rsidRDefault="00681639" w:rsidP="00681639">
                            <w:pPr>
                              <w:rPr>
                                <w:sz w:val="22"/>
                              </w:rPr>
                            </w:pPr>
                            <w:r w:rsidRPr="00681639">
                              <w:rPr>
                                <w:sz w:val="22"/>
                              </w:rPr>
                              <w:t xml:space="preserve">    (3, 'Pollo', 20000, 7),</w:t>
                            </w:r>
                          </w:p>
                          <w:p w14:paraId="572D40A4" w14:textId="77777777" w:rsidR="00681639" w:rsidRPr="00681639" w:rsidRDefault="00681639" w:rsidP="00681639">
                            <w:pPr>
                              <w:rPr>
                                <w:sz w:val="22"/>
                              </w:rPr>
                            </w:pPr>
                            <w:r w:rsidRPr="00681639">
                              <w:rPr>
                                <w:sz w:val="22"/>
                              </w:rPr>
                              <w:t xml:space="preserve">    (4, 'Celana Pendek', 25000, 6),</w:t>
                            </w:r>
                          </w:p>
                          <w:p w14:paraId="7E15A8EB" w14:textId="77777777" w:rsidR="00681639" w:rsidRPr="00681639" w:rsidRDefault="00681639" w:rsidP="00681639">
                            <w:pPr>
                              <w:rPr>
                                <w:sz w:val="22"/>
                              </w:rPr>
                            </w:pPr>
                            <w:r w:rsidRPr="00681639">
                              <w:rPr>
                                <w:sz w:val="22"/>
                              </w:rPr>
                              <w:t xml:space="preserve">    (5, 'Celana Panjang', 30000, 9),</w:t>
                            </w:r>
                          </w:p>
                          <w:p w14:paraId="1FFE3B4E" w14:textId="77777777" w:rsidR="00681639" w:rsidRPr="00681639" w:rsidRDefault="00681639" w:rsidP="00681639">
                            <w:pPr>
                              <w:rPr>
                                <w:sz w:val="22"/>
                              </w:rPr>
                            </w:pPr>
                            <w:r w:rsidRPr="00681639">
                              <w:rPr>
                                <w:sz w:val="22"/>
                              </w:rPr>
                              <w:t xml:space="preserve">    (6, 'Celana Jeans', 35000, 4),</w:t>
                            </w:r>
                          </w:p>
                          <w:p w14:paraId="6A758892" w14:textId="7735E398" w:rsidR="00681639" w:rsidRPr="00306099" w:rsidRDefault="00681639" w:rsidP="00681639">
                            <w:pPr>
                              <w:rPr>
                                <w:sz w:val="22"/>
                              </w:rPr>
                            </w:pPr>
                            <w:r w:rsidRPr="00681639">
                              <w:rPr>
                                <w:sz w:val="22"/>
                              </w:rPr>
                              <w:t xml:space="preserve">    (7, 'Celana Kargo', 40000,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EF34F5" id="_x0000_s1033" type="#_x0000_t202" style="position:absolute;left:0;text-align:left;margin-left:36.6pt;margin-top:579.75pt;width:359.05pt;height:200.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" fillcolor="white [3201]" strokecolor="#c00000" strokeweight=".5pt">
                <v:textbox>
                  <w:txbxContent>
                    <w:p w14:paraId="6B10269A" w14:textId="77777777" w:rsidR="00681639" w:rsidRPr="00681639" w:rsidRDefault="00681639" w:rsidP="00681639">
                      <w:pPr>
                        <w:rPr>
                          <w:sz w:val="22"/>
                        </w:rPr>
                      </w:pPr>
                      <w:r w:rsidRPr="00681639">
                        <w:rPr>
                          <w:sz w:val="22"/>
                        </w:rPr>
                        <w:t>INSERT INTO tb_produk (id_produk, nama_produk, harga, stock)</w:t>
                      </w:r>
                    </w:p>
                    <w:p w14:paraId="65A5DF73" w14:textId="77777777" w:rsidR="00681639" w:rsidRPr="00681639" w:rsidRDefault="00681639" w:rsidP="00681639">
                      <w:pPr>
                        <w:rPr>
                          <w:sz w:val="22"/>
                        </w:rPr>
                      </w:pPr>
                      <w:r w:rsidRPr="00681639">
                        <w:rPr>
                          <w:sz w:val="22"/>
                        </w:rPr>
                        <w:t>VALUES</w:t>
                      </w:r>
                    </w:p>
                    <w:p w14:paraId="277A2236" w14:textId="77777777" w:rsidR="00681639" w:rsidRPr="00681639" w:rsidRDefault="00681639" w:rsidP="00681639">
                      <w:pPr>
                        <w:rPr>
                          <w:sz w:val="22"/>
                        </w:rPr>
                      </w:pPr>
                      <w:r w:rsidRPr="00681639">
                        <w:rPr>
                          <w:sz w:val="22"/>
                        </w:rPr>
                        <w:t xml:space="preserve">    (1, 'Kaos', 10000, 5),</w:t>
                      </w:r>
                    </w:p>
                    <w:p w14:paraId="137F2685" w14:textId="77777777" w:rsidR="00681639" w:rsidRPr="00681639" w:rsidRDefault="00681639" w:rsidP="00681639">
                      <w:pPr>
                        <w:rPr>
                          <w:sz w:val="22"/>
                        </w:rPr>
                      </w:pPr>
                      <w:r w:rsidRPr="00681639">
                        <w:rPr>
                          <w:sz w:val="22"/>
                        </w:rPr>
                        <w:t xml:space="preserve">    (2, 'Kemeja', 15000, 8),</w:t>
                      </w:r>
                    </w:p>
                    <w:p w14:paraId="0FF578F0" w14:textId="77777777" w:rsidR="00681639" w:rsidRPr="00681639" w:rsidRDefault="00681639" w:rsidP="00681639">
                      <w:pPr>
                        <w:rPr>
                          <w:sz w:val="22"/>
                        </w:rPr>
                      </w:pPr>
                      <w:r w:rsidRPr="00681639">
                        <w:rPr>
                          <w:sz w:val="22"/>
                        </w:rPr>
                        <w:t xml:space="preserve">    (3, 'Pollo', 20000, 7),</w:t>
                      </w:r>
                    </w:p>
                    <w:p w14:paraId="572D40A4" w14:textId="77777777" w:rsidR="00681639" w:rsidRPr="00681639" w:rsidRDefault="00681639" w:rsidP="00681639">
                      <w:pPr>
                        <w:rPr>
                          <w:sz w:val="22"/>
                        </w:rPr>
                      </w:pPr>
                      <w:r w:rsidRPr="00681639">
                        <w:rPr>
                          <w:sz w:val="22"/>
                        </w:rPr>
                        <w:t xml:space="preserve">    (4, 'Celana Pendek', 25000, 6),</w:t>
                      </w:r>
                    </w:p>
                    <w:p w14:paraId="7E15A8EB" w14:textId="77777777" w:rsidR="00681639" w:rsidRPr="00681639" w:rsidRDefault="00681639" w:rsidP="00681639">
                      <w:pPr>
                        <w:rPr>
                          <w:sz w:val="22"/>
                        </w:rPr>
                      </w:pPr>
                      <w:r w:rsidRPr="00681639">
                        <w:rPr>
                          <w:sz w:val="22"/>
                        </w:rPr>
                        <w:t xml:space="preserve">    (5, 'Celana Panjang', 30000, 9),</w:t>
                      </w:r>
                    </w:p>
                    <w:p w14:paraId="1FFE3B4E" w14:textId="77777777" w:rsidR="00681639" w:rsidRPr="00681639" w:rsidRDefault="00681639" w:rsidP="00681639">
                      <w:pPr>
                        <w:rPr>
                          <w:sz w:val="22"/>
                        </w:rPr>
                      </w:pPr>
                      <w:r w:rsidRPr="00681639">
                        <w:rPr>
                          <w:sz w:val="22"/>
                        </w:rPr>
                        <w:t xml:space="preserve">    (6, 'Celana Jeans', 35000, 4),</w:t>
                      </w:r>
                    </w:p>
                    <w:p w14:paraId="6A758892" w14:textId="7735E398" w:rsidR="00681639" w:rsidRPr="00306099" w:rsidRDefault="00681639" w:rsidP="00681639">
                      <w:pPr>
                        <w:rPr>
                          <w:sz w:val="22"/>
                        </w:rPr>
                      </w:pPr>
                      <w:r w:rsidRPr="00681639">
                        <w:rPr>
                          <w:sz w:val="22"/>
                        </w:rPr>
                        <w:t xml:space="preserve">    (7, 'Celana Kargo', 40000, 3);</w:t>
                      </w:r>
                    </w:p>
                  </w:txbxContent>
                </v:textbox>
                <w10:wrap anchory="page"/>
              </v:shape>
            </w:pict>
          </mc:Fallback>
        </mc:AlternateContent>
      </w:r>
    </w:p>
    <w:p w14:paraId="32C3519D" w14:textId="0546EFBF" w:rsidR="00E96F9D" w:rsidRDefault="00E96F9D" w:rsidP="00E96F9D">
      <w:pPr>
        <w:pStyle w:val="ListParagraph"/>
        <w:rPr>
          <w:szCs w:val="24"/>
          <w:lang w:val="en-US"/>
        </w:rPr>
      </w:pPr>
    </w:p>
    <w:p w14:paraId="582C5150" w14:textId="77777777" w:rsidR="00E96F9D" w:rsidRDefault="00E96F9D" w:rsidP="00E96F9D">
      <w:pPr>
        <w:pStyle w:val="ListParagraph"/>
        <w:rPr>
          <w:szCs w:val="24"/>
          <w:lang w:val="en-US"/>
        </w:rPr>
      </w:pPr>
    </w:p>
    <w:p w14:paraId="03EDEDF7" w14:textId="55DC369D" w:rsidR="00E96F9D" w:rsidRDefault="00E96F9D" w:rsidP="00E96F9D">
      <w:pPr>
        <w:pStyle w:val="ListParagraph"/>
        <w:rPr>
          <w:szCs w:val="24"/>
          <w:lang w:val="en-US"/>
        </w:rPr>
      </w:pPr>
    </w:p>
    <w:p w14:paraId="6EBA2B8D" w14:textId="6C54951F" w:rsidR="00E96F9D" w:rsidRDefault="00E96F9D" w:rsidP="00E96F9D">
      <w:pPr>
        <w:pStyle w:val="ListParagraph"/>
        <w:rPr>
          <w:szCs w:val="24"/>
          <w:lang w:val="en-US"/>
        </w:rPr>
      </w:pPr>
    </w:p>
    <w:p w14:paraId="6DDD1DEA" w14:textId="752F3965" w:rsidR="00E96F9D" w:rsidRPr="00681639" w:rsidRDefault="00E96F9D" w:rsidP="00681639">
      <w:pPr>
        <w:rPr>
          <w:szCs w:val="24"/>
          <w:lang w:val="en-US"/>
        </w:rPr>
      </w:pPr>
    </w:p>
    <w:p w14:paraId="16664131" w14:textId="264275E6" w:rsidR="00E96F9D" w:rsidRDefault="00E96F9D" w:rsidP="00E96F9D">
      <w:pPr>
        <w:pStyle w:val="ListParagraph"/>
        <w:rPr>
          <w:szCs w:val="24"/>
          <w:lang w:val="en-US"/>
        </w:rPr>
      </w:pPr>
    </w:p>
    <w:p w14:paraId="028749D9" w14:textId="77777777" w:rsidR="00681639" w:rsidRDefault="00681639" w:rsidP="00E96F9D">
      <w:pPr>
        <w:pStyle w:val="ListParagraph"/>
        <w:rPr>
          <w:szCs w:val="24"/>
          <w:lang w:val="en-US"/>
        </w:rPr>
      </w:pPr>
    </w:p>
    <w:p w14:paraId="066060F4" w14:textId="77777777" w:rsidR="00681639" w:rsidRDefault="00681639" w:rsidP="00E96F9D">
      <w:pPr>
        <w:pStyle w:val="ListParagraph"/>
        <w:rPr>
          <w:szCs w:val="24"/>
          <w:lang w:val="en-US"/>
        </w:rPr>
      </w:pPr>
    </w:p>
    <w:p w14:paraId="1449E832" w14:textId="77777777" w:rsidR="00681639" w:rsidRDefault="00681639" w:rsidP="00E96F9D">
      <w:pPr>
        <w:pStyle w:val="ListParagraph"/>
        <w:rPr>
          <w:szCs w:val="24"/>
          <w:lang w:val="en-US"/>
        </w:rPr>
      </w:pPr>
    </w:p>
    <w:p w14:paraId="7E899A7D" w14:textId="0C65B10B" w:rsidR="00E96F9D" w:rsidRDefault="00E96F9D" w:rsidP="00E96F9D">
      <w:pPr>
        <w:pStyle w:val="ListParagraph"/>
        <w:rPr>
          <w:szCs w:val="24"/>
          <w:lang w:val="en-US"/>
        </w:rPr>
      </w:pPr>
    </w:p>
    <w:p w14:paraId="220EB9FD" w14:textId="77777777" w:rsidR="00681639" w:rsidRDefault="00E96F9D" w:rsidP="00681639">
      <w:pPr>
        <w:ind w:firstLine="720"/>
      </w:pPr>
      <w:proofErr w:type="spellStart"/>
      <w:r w:rsidRPr="00681639">
        <w:rPr>
          <w:szCs w:val="24"/>
          <w:lang w:val="en-US"/>
        </w:rPr>
        <w:t>Penjelasan</w:t>
      </w:r>
      <w:proofErr w:type="spellEnd"/>
      <w:r w:rsidRPr="00681639">
        <w:rPr>
          <w:szCs w:val="24"/>
          <w:lang w:val="en-US"/>
        </w:rPr>
        <w:t>:</w:t>
      </w:r>
      <w:r w:rsidRPr="00E96F9D">
        <w:t xml:space="preserve"> </w:t>
      </w:r>
      <w:r w:rsidRPr="006D72E0">
        <w:t>Masukkan data contoh ke dalam tabel "</w:t>
      </w:r>
      <w:r>
        <w:t>tb_produk</w:t>
      </w:r>
      <w:r w:rsidRPr="006D72E0">
        <w:t>".</w:t>
      </w:r>
    </w:p>
    <w:p w14:paraId="07FF69D1" w14:textId="6F9DFAFB" w:rsidR="00E96F9D" w:rsidRPr="00681639" w:rsidRDefault="00E96F9D" w:rsidP="00681639">
      <w:pPr>
        <w:pStyle w:val="ListParagraph"/>
        <w:numPr>
          <w:ilvl w:val="0"/>
          <w:numId w:val="22"/>
        </w:numPr>
        <w:rPr>
          <w:szCs w:val="24"/>
          <w:lang w:val="en-US"/>
        </w:rPr>
      </w:pPr>
      <w:proofErr w:type="spellStart"/>
      <w:r w:rsidRPr="00681639">
        <w:rPr>
          <w:szCs w:val="24"/>
          <w:lang w:val="en-US"/>
        </w:rPr>
        <w:t>Mengisi</w:t>
      </w:r>
      <w:proofErr w:type="spellEnd"/>
      <w:r w:rsidRPr="00681639">
        <w:rPr>
          <w:szCs w:val="24"/>
          <w:lang w:val="en-US"/>
        </w:rPr>
        <w:t xml:space="preserve"> table </w:t>
      </w:r>
      <w:proofErr w:type="spellStart"/>
      <w:r w:rsidRPr="00681639">
        <w:rPr>
          <w:szCs w:val="24"/>
          <w:lang w:val="en-US"/>
        </w:rPr>
        <w:t>pelanggan</w:t>
      </w:r>
      <w:proofErr w:type="spellEnd"/>
      <w:r w:rsidRPr="00681639">
        <w:rPr>
          <w:szCs w:val="24"/>
          <w:lang w:val="en-US"/>
        </w:rPr>
        <w:t>:</w:t>
      </w:r>
    </w:p>
    <w:p w14:paraId="31C124C6" w14:textId="4C125B50" w:rsidR="00E96F9D" w:rsidRDefault="00681639" w:rsidP="00E96F9D">
      <w:pPr>
        <w:pStyle w:val="ListParagraph"/>
        <w:rPr>
          <w:szCs w:val="24"/>
          <w:lang w:val="en-US"/>
        </w:rPr>
      </w:pPr>
      <w:r>
        <w:rPr>
          <w:noProof/>
          <w:lang w:val="en-US"/>
        </w:rPr>
        <mc:AlternateContent>
          <mc:Choice Requires="wps">
            <w:drawing>
              <wp:anchor distT="0" distB="0" distL="114300" distR="114300" simplePos="0" relativeHeight="251674624" behindDoc="0" locked="0" layoutInCell="1" allowOverlap="1" wp14:anchorId="7DB08681" wp14:editId="5185CA16">
                <wp:simplePos x="0" y="0"/>
                <wp:positionH relativeFrom="column">
                  <wp:posOffset>474980</wp:posOffset>
                </wp:positionH>
                <wp:positionV relativeFrom="page">
                  <wp:posOffset>1638300</wp:posOffset>
                </wp:positionV>
                <wp:extent cx="4559935" cy="2847372"/>
                <wp:effectExtent l="0" t="0" r="12065" b="10160"/>
                <wp:wrapNone/>
                <wp:docPr id="193883775" name="Text Box 7"/>
                <wp:cNvGraphicFramePr/>
                <a:graphic xmlns:a="http://schemas.openxmlformats.org/drawingml/2006/main">
                  <a:graphicData uri="http://schemas.microsoft.com/office/word/2010/wordprocessingShape">
                    <wps:wsp>
                      <wps:cNvSpPr txBox="1"/>
                      <wps:spPr>
                        <a:xfrm>
                          <a:off x="0" y="0"/>
                          <a:ext cx="4559935" cy="2847372"/>
                        </a:xfrm>
                        <a:prstGeom prst="rect">
                          <a:avLst/>
                        </a:prstGeom>
                        <a:solidFill>
                          <a:schemeClr val="lt1"/>
                        </a:solidFill>
                        <a:ln w="6350">
                          <a:solidFill>
                            <a:srgbClr val="C00000"/>
                          </a:solidFill>
                        </a:ln>
                      </wps:spPr>
                      <wps:txbx>
                        <w:txbxContent>
                          <w:p w14:paraId="63684C10" w14:textId="77777777" w:rsidR="0000381A" w:rsidRPr="0000381A" w:rsidRDefault="0000381A" w:rsidP="0000381A">
                            <w:pPr>
                              <w:rPr>
                                <w:sz w:val="22"/>
                              </w:rPr>
                            </w:pPr>
                            <w:r w:rsidRPr="0000381A">
                              <w:rPr>
                                <w:sz w:val="22"/>
                              </w:rPr>
                              <w:t xml:space="preserve">INSERT INTO tb_pelanggan (id_pelanggan, nama_pelanggan, email, alamat) </w:t>
                            </w:r>
                          </w:p>
                          <w:p w14:paraId="333AE252" w14:textId="77777777" w:rsidR="0000381A" w:rsidRPr="0000381A" w:rsidRDefault="0000381A" w:rsidP="0000381A">
                            <w:pPr>
                              <w:rPr>
                                <w:sz w:val="22"/>
                              </w:rPr>
                            </w:pPr>
                            <w:r w:rsidRPr="0000381A">
                              <w:rPr>
                                <w:sz w:val="22"/>
                              </w:rPr>
                              <w:t xml:space="preserve">VALUES </w:t>
                            </w:r>
                          </w:p>
                          <w:p w14:paraId="75093BD4" w14:textId="77777777" w:rsidR="0000381A" w:rsidRPr="0000381A" w:rsidRDefault="0000381A" w:rsidP="0000381A">
                            <w:pPr>
                              <w:rPr>
                                <w:sz w:val="22"/>
                              </w:rPr>
                            </w:pPr>
                            <w:r w:rsidRPr="0000381A">
                              <w:rPr>
                                <w:sz w:val="22"/>
                              </w:rPr>
                              <w:t>(1, 'Budi Santoso', 'budi.santoso@example.com', 'Jl. Merdeka No. 10, Jakarta'),</w:t>
                            </w:r>
                          </w:p>
                          <w:p w14:paraId="7E491E43" w14:textId="77777777" w:rsidR="0000381A" w:rsidRPr="0000381A" w:rsidRDefault="0000381A" w:rsidP="0000381A">
                            <w:pPr>
                              <w:rPr>
                                <w:sz w:val="22"/>
                              </w:rPr>
                            </w:pPr>
                            <w:r w:rsidRPr="0000381A">
                              <w:rPr>
                                <w:sz w:val="22"/>
                              </w:rPr>
                              <w:t>(2, 'Ani Wijaya', 'ani.wijaya@example.com', 'Jl. Pahlawan No. 20, Surabaya'),</w:t>
                            </w:r>
                          </w:p>
                          <w:p w14:paraId="561AE00F" w14:textId="77777777" w:rsidR="0000381A" w:rsidRPr="0000381A" w:rsidRDefault="0000381A" w:rsidP="0000381A">
                            <w:pPr>
                              <w:rPr>
                                <w:sz w:val="22"/>
                              </w:rPr>
                            </w:pPr>
                            <w:r w:rsidRPr="0000381A">
                              <w:rPr>
                                <w:sz w:val="22"/>
                              </w:rPr>
                              <w:t>(3, 'Agus Surya', 'agus.surya@example.com', 'Jl. Diponegoro No. 30, Bandung'),</w:t>
                            </w:r>
                          </w:p>
                          <w:p w14:paraId="601272B1" w14:textId="77777777" w:rsidR="0000381A" w:rsidRPr="0000381A" w:rsidRDefault="0000381A" w:rsidP="0000381A">
                            <w:pPr>
                              <w:rPr>
                                <w:sz w:val="22"/>
                              </w:rPr>
                            </w:pPr>
                            <w:r w:rsidRPr="0000381A">
                              <w:rPr>
                                <w:sz w:val="22"/>
                              </w:rPr>
                              <w:t>(4, 'Dewi Indah', 'dewi.indah@example.com', 'Jl. A. Yani No. 40, Yogyakarta'),</w:t>
                            </w:r>
                          </w:p>
                          <w:p w14:paraId="3721F7C2" w14:textId="3EC6E8F0" w:rsidR="0000381A" w:rsidRPr="00306099" w:rsidRDefault="0000381A" w:rsidP="0000381A">
                            <w:pPr>
                              <w:rPr>
                                <w:sz w:val="22"/>
                              </w:rPr>
                            </w:pPr>
                            <w:r w:rsidRPr="0000381A">
                              <w:rPr>
                                <w:sz w:val="22"/>
                              </w:rPr>
                              <w:t>(5, 'Eko Pratama', 'eko.pratama@example.com', 'Jl. Gajah Mada No. 50, Semarang');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B08681" id="_x0000_s1034" type="#_x0000_t202" style="position:absolute;left:0;text-align:left;margin-left:37.4pt;margin-top:129pt;width:359.05pt;height:224.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" fillcolor="white [3201]" strokecolor="#c00000" strokeweight=".5pt">
                <v:textbox>
                  <w:txbxContent>
                    <w:p w14:paraId="63684C10" w14:textId="77777777" w:rsidR="0000381A" w:rsidRPr="0000381A" w:rsidRDefault="0000381A" w:rsidP="0000381A">
                      <w:pPr>
                        <w:rPr>
                          <w:sz w:val="22"/>
                        </w:rPr>
                      </w:pPr>
                      <w:r w:rsidRPr="0000381A">
                        <w:rPr>
                          <w:sz w:val="22"/>
                        </w:rPr>
                        <w:t xml:space="preserve">INSERT INTO tb_pelanggan (id_pelanggan, nama_pelanggan, email, alamat) </w:t>
                      </w:r>
                    </w:p>
                    <w:p w14:paraId="333AE252" w14:textId="77777777" w:rsidR="0000381A" w:rsidRPr="0000381A" w:rsidRDefault="0000381A" w:rsidP="0000381A">
                      <w:pPr>
                        <w:rPr>
                          <w:sz w:val="22"/>
                        </w:rPr>
                      </w:pPr>
                      <w:r w:rsidRPr="0000381A">
                        <w:rPr>
                          <w:sz w:val="22"/>
                        </w:rPr>
                        <w:t xml:space="preserve">VALUES </w:t>
                      </w:r>
                    </w:p>
                    <w:p w14:paraId="75093BD4" w14:textId="77777777" w:rsidR="0000381A" w:rsidRPr="0000381A" w:rsidRDefault="0000381A" w:rsidP="0000381A">
                      <w:pPr>
                        <w:rPr>
                          <w:sz w:val="22"/>
                        </w:rPr>
                      </w:pPr>
                      <w:r w:rsidRPr="0000381A">
                        <w:rPr>
                          <w:sz w:val="22"/>
                        </w:rPr>
                        <w:t>(1, 'Budi Santoso', 'budi.santoso@example.com', 'Jl. Merdeka No. 10, Jakarta'),</w:t>
                      </w:r>
                    </w:p>
                    <w:p w14:paraId="7E491E43" w14:textId="77777777" w:rsidR="0000381A" w:rsidRPr="0000381A" w:rsidRDefault="0000381A" w:rsidP="0000381A">
                      <w:pPr>
                        <w:rPr>
                          <w:sz w:val="22"/>
                        </w:rPr>
                      </w:pPr>
                      <w:r w:rsidRPr="0000381A">
                        <w:rPr>
                          <w:sz w:val="22"/>
                        </w:rPr>
                        <w:t>(2, 'Ani Wijaya', 'ani.wijaya@example.com', 'Jl. Pahlawan No. 20, Surabaya'),</w:t>
                      </w:r>
                    </w:p>
                    <w:p w14:paraId="561AE00F" w14:textId="77777777" w:rsidR="0000381A" w:rsidRPr="0000381A" w:rsidRDefault="0000381A" w:rsidP="0000381A">
                      <w:pPr>
                        <w:rPr>
                          <w:sz w:val="22"/>
                        </w:rPr>
                      </w:pPr>
                      <w:r w:rsidRPr="0000381A">
                        <w:rPr>
                          <w:sz w:val="22"/>
                        </w:rPr>
                        <w:t>(3, 'Agus Surya', 'agus.surya@example.com', 'Jl. Diponegoro No. 30, Bandung'),</w:t>
                      </w:r>
                    </w:p>
                    <w:p w14:paraId="601272B1" w14:textId="77777777" w:rsidR="0000381A" w:rsidRPr="0000381A" w:rsidRDefault="0000381A" w:rsidP="0000381A">
                      <w:pPr>
                        <w:rPr>
                          <w:sz w:val="22"/>
                        </w:rPr>
                      </w:pPr>
                      <w:r w:rsidRPr="0000381A">
                        <w:rPr>
                          <w:sz w:val="22"/>
                        </w:rPr>
                        <w:t>(4, 'Dewi Indah', 'dewi.indah@example.com', 'Jl. A. Yani No. 40, Yogyakarta'),</w:t>
                      </w:r>
                    </w:p>
                    <w:p w14:paraId="3721F7C2" w14:textId="3EC6E8F0" w:rsidR="0000381A" w:rsidRPr="00306099" w:rsidRDefault="0000381A" w:rsidP="0000381A">
                      <w:pPr>
                        <w:rPr>
                          <w:sz w:val="22"/>
                        </w:rPr>
                      </w:pPr>
                      <w:r w:rsidRPr="0000381A">
                        <w:rPr>
                          <w:sz w:val="22"/>
                        </w:rPr>
                        <w:t>(5, 'Eko Pratama', 'eko.pratama@example.com', 'Jl. Gajah Mada No. 50, Semarang');</w:t>
                      </w:r>
                    </w:p>
                  </w:txbxContent>
                </v:textbox>
                <w10:wrap anchory="page"/>
              </v:shape>
            </w:pict>
          </mc:Fallback>
        </mc:AlternateContent>
      </w:r>
    </w:p>
    <w:p w14:paraId="4A0D54D9" w14:textId="0852B932" w:rsidR="00E96F9D" w:rsidRDefault="00E96F9D" w:rsidP="00E96F9D">
      <w:pPr>
        <w:pStyle w:val="ListParagraph"/>
        <w:rPr>
          <w:szCs w:val="24"/>
          <w:lang w:val="en-US"/>
        </w:rPr>
      </w:pPr>
    </w:p>
    <w:p w14:paraId="5C72C4C7" w14:textId="196E8B54" w:rsidR="00E96F9D" w:rsidRDefault="00E96F9D" w:rsidP="00E96F9D">
      <w:pPr>
        <w:pStyle w:val="ListParagraph"/>
        <w:rPr>
          <w:szCs w:val="24"/>
          <w:lang w:val="en-US"/>
        </w:rPr>
      </w:pPr>
    </w:p>
    <w:p w14:paraId="5E90AB80" w14:textId="776EA6D6" w:rsidR="00E96F9D" w:rsidRDefault="00E96F9D" w:rsidP="00E96F9D">
      <w:pPr>
        <w:pStyle w:val="ListParagraph"/>
        <w:rPr>
          <w:szCs w:val="24"/>
          <w:lang w:val="en-US"/>
        </w:rPr>
      </w:pPr>
    </w:p>
    <w:p w14:paraId="5D6B1C1E" w14:textId="7F87F110" w:rsidR="00E96F9D" w:rsidRDefault="00E96F9D" w:rsidP="00E96F9D">
      <w:pPr>
        <w:pStyle w:val="ListParagraph"/>
        <w:rPr>
          <w:szCs w:val="24"/>
          <w:lang w:val="en-US"/>
        </w:rPr>
      </w:pPr>
    </w:p>
    <w:p w14:paraId="541D1A66" w14:textId="2B3A7388" w:rsidR="00E96F9D" w:rsidRDefault="00E96F9D" w:rsidP="00E96F9D">
      <w:pPr>
        <w:pStyle w:val="ListParagraph"/>
        <w:rPr>
          <w:szCs w:val="24"/>
          <w:lang w:val="en-US"/>
        </w:rPr>
      </w:pPr>
    </w:p>
    <w:p w14:paraId="129537CB" w14:textId="77777777" w:rsidR="00E96F9D" w:rsidRDefault="00E96F9D" w:rsidP="00E96F9D">
      <w:pPr>
        <w:pStyle w:val="ListParagraph"/>
        <w:rPr>
          <w:szCs w:val="24"/>
          <w:lang w:val="en-US"/>
        </w:rPr>
      </w:pPr>
    </w:p>
    <w:p w14:paraId="297BD59F" w14:textId="77777777" w:rsidR="00E96F9D" w:rsidRDefault="00E96F9D" w:rsidP="00E96F9D">
      <w:pPr>
        <w:pStyle w:val="ListParagraph"/>
        <w:rPr>
          <w:szCs w:val="24"/>
          <w:lang w:val="en-US"/>
        </w:rPr>
      </w:pPr>
    </w:p>
    <w:p w14:paraId="52A5C6DC" w14:textId="51EBAD3F" w:rsidR="00E96F9D" w:rsidRDefault="00E96F9D" w:rsidP="00E96F9D">
      <w:pPr>
        <w:pStyle w:val="ListParagraph"/>
        <w:rPr>
          <w:szCs w:val="24"/>
          <w:lang w:val="en-US"/>
        </w:rPr>
      </w:pPr>
    </w:p>
    <w:p w14:paraId="4A0FF344" w14:textId="7E974ECB" w:rsidR="00E96F9D" w:rsidRDefault="00E96F9D" w:rsidP="00E96F9D">
      <w:pPr>
        <w:pStyle w:val="ListParagraph"/>
        <w:rPr>
          <w:szCs w:val="24"/>
          <w:lang w:val="en-US"/>
        </w:rPr>
      </w:pPr>
    </w:p>
    <w:p w14:paraId="65FE5F5A" w14:textId="77777777" w:rsidR="00681639" w:rsidRDefault="00681639" w:rsidP="00E96F9D">
      <w:pPr>
        <w:pStyle w:val="ListParagraph"/>
        <w:rPr>
          <w:szCs w:val="24"/>
          <w:lang w:val="en-US"/>
        </w:rPr>
      </w:pPr>
    </w:p>
    <w:p w14:paraId="20B39307" w14:textId="083E42F7" w:rsidR="00681639" w:rsidRDefault="00681639" w:rsidP="00E96F9D">
      <w:pPr>
        <w:pStyle w:val="ListParagraph"/>
        <w:rPr>
          <w:szCs w:val="24"/>
          <w:lang w:val="en-US"/>
        </w:rPr>
      </w:pPr>
    </w:p>
    <w:p w14:paraId="684DEE43" w14:textId="77777777" w:rsidR="00681639" w:rsidRDefault="00681639" w:rsidP="00E96F9D">
      <w:pPr>
        <w:pStyle w:val="ListParagraph"/>
        <w:rPr>
          <w:szCs w:val="24"/>
          <w:lang w:val="en-US"/>
        </w:rPr>
      </w:pPr>
    </w:p>
    <w:p w14:paraId="1B026F7A" w14:textId="54E0F500" w:rsidR="00E96F9D" w:rsidRDefault="00E96F9D" w:rsidP="00E96F9D">
      <w:pPr>
        <w:pStyle w:val="ListParagraph"/>
        <w:rPr>
          <w:szCs w:val="24"/>
          <w:lang w:val="en-US"/>
        </w:rPr>
      </w:pPr>
    </w:p>
    <w:p w14:paraId="627EE347" w14:textId="7AB8FA82" w:rsidR="00E96F9D" w:rsidRDefault="00E96F9D" w:rsidP="00E96F9D">
      <w:pPr>
        <w:pStyle w:val="ListParagraph"/>
        <w:rPr>
          <w:szCs w:val="24"/>
          <w:lang w:val="en-US"/>
        </w:rPr>
      </w:pPr>
    </w:p>
    <w:p w14:paraId="27FDF56A" w14:textId="5BC67A7F" w:rsidR="0000381A" w:rsidRPr="00681639" w:rsidRDefault="00E96F9D" w:rsidP="00681639">
      <w:pPr>
        <w:pStyle w:val="ListParagraph"/>
        <w:rPr>
          <w:szCs w:val="24"/>
          <w:lang w:val="en-US"/>
        </w:rPr>
      </w:pPr>
      <w:r>
        <w:rPr>
          <w:szCs w:val="24"/>
          <w:lang w:val="en-US"/>
        </w:rPr>
        <w:tab/>
      </w:r>
    </w:p>
    <w:p w14:paraId="6257EEF3" w14:textId="148F37B0" w:rsidR="0000381A" w:rsidRDefault="0000381A" w:rsidP="00E96F9D">
      <w:pPr>
        <w:pStyle w:val="ListParagraph"/>
        <w:rPr>
          <w:szCs w:val="24"/>
          <w:lang w:val="en-US"/>
        </w:rPr>
      </w:pPr>
    </w:p>
    <w:p w14:paraId="546BF0C8" w14:textId="56300F12" w:rsidR="00E96F9D" w:rsidRPr="0000381A" w:rsidRDefault="0000381A" w:rsidP="0000381A">
      <w:pPr>
        <w:pStyle w:val="ListParagraph"/>
        <w:rPr>
          <w:szCs w:val="24"/>
          <w:lang w:val="en-US"/>
        </w:rPr>
      </w:pPr>
      <w:r>
        <w:rPr>
          <w:szCs w:val="24"/>
          <w:lang w:val="en-US"/>
        </w:rPr>
        <w:t>Penjelelasan:</w:t>
      </w:r>
      <w:r w:rsidRPr="0000381A">
        <w:t xml:space="preserve"> </w:t>
      </w:r>
      <w:r w:rsidRPr="006D72E0">
        <w:t>Masukkan data contoh ke dalam tabel "</w:t>
      </w:r>
      <w:r>
        <w:t>tb_pelanggan</w:t>
      </w:r>
      <w:r w:rsidRPr="006D72E0">
        <w:t>".</w:t>
      </w:r>
      <w:r w:rsidR="00E96F9D" w:rsidRPr="0000381A">
        <w:rPr>
          <w:szCs w:val="24"/>
          <w:lang w:val="en-US"/>
        </w:rPr>
        <w:tab/>
      </w:r>
    </w:p>
    <w:p w14:paraId="1725CF68" w14:textId="23A28FEE" w:rsidR="0000381A" w:rsidRDefault="0000381A" w:rsidP="006B288D">
      <w:pPr>
        <w:pStyle w:val="ListParagraph"/>
        <w:numPr>
          <w:ilvl w:val="0"/>
          <w:numId w:val="22"/>
        </w:numPr>
        <w:rPr>
          <w:szCs w:val="24"/>
          <w:lang w:val="en-US"/>
        </w:rPr>
      </w:pPr>
      <w:proofErr w:type="spellStart"/>
      <w:r>
        <w:rPr>
          <w:szCs w:val="24"/>
          <w:lang w:val="en-US"/>
        </w:rPr>
        <w:t>Mengisi</w:t>
      </w:r>
      <w:proofErr w:type="spellEnd"/>
      <w:r>
        <w:rPr>
          <w:szCs w:val="24"/>
          <w:lang w:val="en-US"/>
        </w:rPr>
        <w:t xml:space="preserve"> table pesanan</w:t>
      </w:r>
    </w:p>
    <w:p w14:paraId="0CF6DDFB" w14:textId="2E785A9B" w:rsidR="0000381A" w:rsidRDefault="00681639" w:rsidP="0000381A">
      <w:pPr>
        <w:pStyle w:val="ListParagraph"/>
        <w:rPr>
          <w:szCs w:val="24"/>
          <w:lang w:val="en-US"/>
        </w:rPr>
      </w:pPr>
      <w:r>
        <w:rPr>
          <w:noProof/>
          <w:lang w:val="en-US"/>
        </w:rPr>
        <mc:AlternateContent>
          <mc:Choice Requires="wps">
            <w:drawing>
              <wp:anchor distT="0" distB="0" distL="114300" distR="114300" simplePos="0" relativeHeight="251676672" behindDoc="0" locked="0" layoutInCell="1" allowOverlap="1" wp14:anchorId="4D65E327" wp14:editId="263FF749">
                <wp:simplePos x="0" y="0"/>
                <wp:positionH relativeFrom="column">
                  <wp:posOffset>474980</wp:posOffset>
                </wp:positionH>
                <wp:positionV relativeFrom="page">
                  <wp:posOffset>5211445</wp:posOffset>
                </wp:positionV>
                <wp:extent cx="4559935" cy="3478193"/>
                <wp:effectExtent l="0" t="0" r="12065" b="27305"/>
                <wp:wrapNone/>
                <wp:docPr id="2663490" name="Text Box 7"/>
                <wp:cNvGraphicFramePr/>
                <a:graphic xmlns:a="http://schemas.openxmlformats.org/drawingml/2006/main">
                  <a:graphicData uri="http://schemas.microsoft.com/office/word/2010/wordprocessingShape">
                    <wps:wsp>
                      <wps:cNvSpPr txBox="1"/>
                      <wps:spPr>
                        <a:xfrm>
                          <a:off x="0" y="0"/>
                          <a:ext cx="4559935" cy="3478193"/>
                        </a:xfrm>
                        <a:prstGeom prst="rect">
                          <a:avLst/>
                        </a:prstGeom>
                        <a:solidFill>
                          <a:schemeClr val="lt1"/>
                        </a:solidFill>
                        <a:ln w="6350">
                          <a:solidFill>
                            <a:srgbClr val="C00000"/>
                          </a:solidFill>
                        </a:ln>
                      </wps:spPr>
                      <wps:txbx>
                        <w:txbxContent>
                          <w:p w14:paraId="79970A46" w14:textId="77777777" w:rsidR="0000381A" w:rsidRPr="0000381A" w:rsidRDefault="0000381A" w:rsidP="0000381A">
                            <w:pPr>
                              <w:rPr>
                                <w:sz w:val="22"/>
                              </w:rPr>
                            </w:pPr>
                            <w:r w:rsidRPr="0000381A">
                              <w:rPr>
                                <w:sz w:val="22"/>
                              </w:rPr>
                              <w:t xml:space="preserve">INSERT INTO tb_pesanan (id_pesanan, id_pelanggan, tanggal_pesanan, total) </w:t>
                            </w:r>
                          </w:p>
                          <w:p w14:paraId="3272075B" w14:textId="77777777" w:rsidR="0000381A" w:rsidRPr="0000381A" w:rsidRDefault="0000381A" w:rsidP="0000381A">
                            <w:pPr>
                              <w:rPr>
                                <w:sz w:val="22"/>
                              </w:rPr>
                            </w:pPr>
                            <w:r w:rsidRPr="0000381A">
                              <w:rPr>
                                <w:sz w:val="22"/>
                              </w:rPr>
                              <w:t xml:space="preserve">VALUES </w:t>
                            </w:r>
                          </w:p>
                          <w:p w14:paraId="5B910580" w14:textId="77777777" w:rsidR="0000381A" w:rsidRPr="0000381A" w:rsidRDefault="0000381A" w:rsidP="0000381A">
                            <w:pPr>
                              <w:rPr>
                                <w:sz w:val="22"/>
                              </w:rPr>
                            </w:pPr>
                            <w:r w:rsidRPr="0000381A">
                              <w:rPr>
                                <w:sz w:val="22"/>
                              </w:rPr>
                              <w:t>(1, 1, '2024-03-01', 500000),</w:t>
                            </w:r>
                          </w:p>
                          <w:p w14:paraId="658CD85D" w14:textId="77777777" w:rsidR="0000381A" w:rsidRPr="0000381A" w:rsidRDefault="0000381A" w:rsidP="0000381A">
                            <w:pPr>
                              <w:rPr>
                                <w:sz w:val="22"/>
                              </w:rPr>
                            </w:pPr>
                            <w:r w:rsidRPr="0000381A">
                              <w:rPr>
                                <w:sz w:val="22"/>
                              </w:rPr>
                              <w:t>(2, 2, '2024-03-02', 700000),</w:t>
                            </w:r>
                          </w:p>
                          <w:p w14:paraId="675551F5" w14:textId="77777777" w:rsidR="0000381A" w:rsidRPr="0000381A" w:rsidRDefault="0000381A" w:rsidP="0000381A">
                            <w:pPr>
                              <w:rPr>
                                <w:sz w:val="22"/>
                              </w:rPr>
                            </w:pPr>
                            <w:r w:rsidRPr="0000381A">
                              <w:rPr>
                                <w:sz w:val="22"/>
                              </w:rPr>
                              <w:t>(3, 3, '2024-03-03', 300000),</w:t>
                            </w:r>
                          </w:p>
                          <w:p w14:paraId="4F360C9A" w14:textId="77777777" w:rsidR="0000381A" w:rsidRPr="0000381A" w:rsidRDefault="0000381A" w:rsidP="0000381A">
                            <w:pPr>
                              <w:rPr>
                                <w:sz w:val="22"/>
                              </w:rPr>
                            </w:pPr>
                            <w:r w:rsidRPr="0000381A">
                              <w:rPr>
                                <w:sz w:val="22"/>
                              </w:rPr>
                              <w:t>(4, 4, '2024-03-04', 900000),</w:t>
                            </w:r>
                          </w:p>
                          <w:p w14:paraId="678E5FA9" w14:textId="77777777" w:rsidR="0000381A" w:rsidRPr="0000381A" w:rsidRDefault="0000381A" w:rsidP="0000381A">
                            <w:pPr>
                              <w:rPr>
                                <w:sz w:val="22"/>
                              </w:rPr>
                            </w:pPr>
                            <w:r w:rsidRPr="0000381A">
                              <w:rPr>
                                <w:sz w:val="22"/>
                              </w:rPr>
                              <w:t>(5, 5, '2024-03-05', 600000),</w:t>
                            </w:r>
                          </w:p>
                          <w:p w14:paraId="5BF8CFED" w14:textId="77777777" w:rsidR="0000381A" w:rsidRPr="0000381A" w:rsidRDefault="0000381A" w:rsidP="0000381A">
                            <w:pPr>
                              <w:rPr>
                                <w:sz w:val="22"/>
                              </w:rPr>
                            </w:pPr>
                            <w:r w:rsidRPr="0000381A">
                              <w:rPr>
                                <w:sz w:val="22"/>
                              </w:rPr>
                              <w:t>(6, 1, '2024-03-06', 800000),</w:t>
                            </w:r>
                          </w:p>
                          <w:p w14:paraId="734DA8C3" w14:textId="77777777" w:rsidR="0000381A" w:rsidRPr="0000381A" w:rsidRDefault="0000381A" w:rsidP="0000381A">
                            <w:pPr>
                              <w:rPr>
                                <w:sz w:val="22"/>
                              </w:rPr>
                            </w:pPr>
                            <w:r w:rsidRPr="0000381A">
                              <w:rPr>
                                <w:sz w:val="22"/>
                              </w:rPr>
                              <w:t>(7, 2, '2024-03-07', 400000),</w:t>
                            </w:r>
                          </w:p>
                          <w:p w14:paraId="05502FBD" w14:textId="77777777" w:rsidR="0000381A" w:rsidRPr="0000381A" w:rsidRDefault="0000381A" w:rsidP="0000381A">
                            <w:pPr>
                              <w:rPr>
                                <w:sz w:val="22"/>
                              </w:rPr>
                            </w:pPr>
                            <w:r w:rsidRPr="0000381A">
                              <w:rPr>
                                <w:sz w:val="22"/>
                              </w:rPr>
                              <w:t>(8, 3, '2024-03-08', 1000000),</w:t>
                            </w:r>
                          </w:p>
                          <w:p w14:paraId="7044128A" w14:textId="77777777" w:rsidR="0000381A" w:rsidRPr="0000381A" w:rsidRDefault="0000381A" w:rsidP="0000381A">
                            <w:pPr>
                              <w:rPr>
                                <w:sz w:val="22"/>
                              </w:rPr>
                            </w:pPr>
                            <w:r w:rsidRPr="0000381A">
                              <w:rPr>
                                <w:sz w:val="22"/>
                              </w:rPr>
                              <w:t>(9, 4, '2024-03-09', 450000),</w:t>
                            </w:r>
                          </w:p>
                          <w:p w14:paraId="18472C67" w14:textId="7E8830C4" w:rsidR="0000381A" w:rsidRPr="00306099" w:rsidRDefault="0000381A" w:rsidP="0000381A">
                            <w:pPr>
                              <w:rPr>
                                <w:sz w:val="22"/>
                              </w:rPr>
                            </w:pPr>
                            <w:r w:rsidRPr="0000381A">
                              <w:rPr>
                                <w:sz w:val="22"/>
                              </w:rPr>
                              <w:t>(10, 5, '2024-03-10', 850000);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65E327" id="_x0000_s1035" type="#_x0000_t202" style="position:absolute;left:0;text-align:left;margin-left:37.4pt;margin-top:410.35pt;width:359.05pt;height:273.8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" fillcolor="white [3201]" strokecolor="#c00000" strokeweight=".5pt">
                <v:textbox>
                  <w:txbxContent>
                    <w:p w14:paraId="79970A46" w14:textId="77777777" w:rsidR="0000381A" w:rsidRPr="0000381A" w:rsidRDefault="0000381A" w:rsidP="0000381A">
                      <w:pPr>
                        <w:rPr>
                          <w:sz w:val="22"/>
                        </w:rPr>
                      </w:pPr>
                      <w:r w:rsidRPr="0000381A">
                        <w:rPr>
                          <w:sz w:val="22"/>
                        </w:rPr>
                        <w:t xml:space="preserve">INSERT INTO tb_pesanan (id_pesanan, id_pelanggan, tanggal_pesanan, total) </w:t>
                      </w:r>
                    </w:p>
                    <w:p w14:paraId="3272075B" w14:textId="77777777" w:rsidR="0000381A" w:rsidRPr="0000381A" w:rsidRDefault="0000381A" w:rsidP="0000381A">
                      <w:pPr>
                        <w:rPr>
                          <w:sz w:val="22"/>
                        </w:rPr>
                      </w:pPr>
                      <w:r w:rsidRPr="0000381A">
                        <w:rPr>
                          <w:sz w:val="22"/>
                        </w:rPr>
                        <w:t xml:space="preserve">VALUES </w:t>
                      </w:r>
                    </w:p>
                    <w:p w14:paraId="5B910580" w14:textId="77777777" w:rsidR="0000381A" w:rsidRPr="0000381A" w:rsidRDefault="0000381A" w:rsidP="0000381A">
                      <w:pPr>
                        <w:rPr>
                          <w:sz w:val="22"/>
                        </w:rPr>
                      </w:pPr>
                      <w:r w:rsidRPr="0000381A">
                        <w:rPr>
                          <w:sz w:val="22"/>
                        </w:rPr>
                        <w:t>(1, 1, '2024-03-01', 500000),</w:t>
                      </w:r>
                    </w:p>
                    <w:p w14:paraId="658CD85D" w14:textId="77777777" w:rsidR="0000381A" w:rsidRPr="0000381A" w:rsidRDefault="0000381A" w:rsidP="0000381A">
                      <w:pPr>
                        <w:rPr>
                          <w:sz w:val="22"/>
                        </w:rPr>
                      </w:pPr>
                      <w:r w:rsidRPr="0000381A">
                        <w:rPr>
                          <w:sz w:val="22"/>
                        </w:rPr>
                        <w:t>(2, 2, '2024-03-02', 700000),</w:t>
                      </w:r>
                    </w:p>
                    <w:p w14:paraId="675551F5" w14:textId="77777777" w:rsidR="0000381A" w:rsidRPr="0000381A" w:rsidRDefault="0000381A" w:rsidP="0000381A">
                      <w:pPr>
                        <w:rPr>
                          <w:sz w:val="22"/>
                        </w:rPr>
                      </w:pPr>
                      <w:r w:rsidRPr="0000381A">
                        <w:rPr>
                          <w:sz w:val="22"/>
                        </w:rPr>
                        <w:t>(3, 3, '2024-03-03', 300000),</w:t>
                      </w:r>
                    </w:p>
                    <w:p w14:paraId="4F360C9A" w14:textId="77777777" w:rsidR="0000381A" w:rsidRPr="0000381A" w:rsidRDefault="0000381A" w:rsidP="0000381A">
                      <w:pPr>
                        <w:rPr>
                          <w:sz w:val="22"/>
                        </w:rPr>
                      </w:pPr>
                      <w:r w:rsidRPr="0000381A">
                        <w:rPr>
                          <w:sz w:val="22"/>
                        </w:rPr>
                        <w:t>(4, 4, '2024-03-04', 900000),</w:t>
                      </w:r>
                    </w:p>
                    <w:p w14:paraId="678E5FA9" w14:textId="77777777" w:rsidR="0000381A" w:rsidRPr="0000381A" w:rsidRDefault="0000381A" w:rsidP="0000381A">
                      <w:pPr>
                        <w:rPr>
                          <w:sz w:val="22"/>
                        </w:rPr>
                      </w:pPr>
                      <w:r w:rsidRPr="0000381A">
                        <w:rPr>
                          <w:sz w:val="22"/>
                        </w:rPr>
                        <w:t>(5, 5, '2024-03-05', 600000),</w:t>
                      </w:r>
                    </w:p>
                    <w:p w14:paraId="5BF8CFED" w14:textId="77777777" w:rsidR="0000381A" w:rsidRPr="0000381A" w:rsidRDefault="0000381A" w:rsidP="0000381A">
                      <w:pPr>
                        <w:rPr>
                          <w:sz w:val="22"/>
                        </w:rPr>
                      </w:pPr>
                      <w:r w:rsidRPr="0000381A">
                        <w:rPr>
                          <w:sz w:val="22"/>
                        </w:rPr>
                        <w:t>(6, 1, '2024-03-06', 800000),</w:t>
                      </w:r>
                    </w:p>
                    <w:p w14:paraId="734DA8C3" w14:textId="77777777" w:rsidR="0000381A" w:rsidRPr="0000381A" w:rsidRDefault="0000381A" w:rsidP="0000381A">
                      <w:pPr>
                        <w:rPr>
                          <w:sz w:val="22"/>
                        </w:rPr>
                      </w:pPr>
                      <w:r w:rsidRPr="0000381A">
                        <w:rPr>
                          <w:sz w:val="22"/>
                        </w:rPr>
                        <w:t>(7, 2, '2024-03-07', 400000),</w:t>
                      </w:r>
                    </w:p>
                    <w:p w14:paraId="05502FBD" w14:textId="77777777" w:rsidR="0000381A" w:rsidRPr="0000381A" w:rsidRDefault="0000381A" w:rsidP="0000381A">
                      <w:pPr>
                        <w:rPr>
                          <w:sz w:val="22"/>
                        </w:rPr>
                      </w:pPr>
                      <w:r w:rsidRPr="0000381A">
                        <w:rPr>
                          <w:sz w:val="22"/>
                        </w:rPr>
                        <w:t>(8, 3, '2024-03-08', 1000000),</w:t>
                      </w:r>
                    </w:p>
                    <w:p w14:paraId="7044128A" w14:textId="77777777" w:rsidR="0000381A" w:rsidRPr="0000381A" w:rsidRDefault="0000381A" w:rsidP="0000381A">
                      <w:pPr>
                        <w:rPr>
                          <w:sz w:val="22"/>
                        </w:rPr>
                      </w:pPr>
                      <w:r w:rsidRPr="0000381A">
                        <w:rPr>
                          <w:sz w:val="22"/>
                        </w:rPr>
                        <w:t>(9, 4, '2024-03-09', 450000),</w:t>
                      </w:r>
                    </w:p>
                    <w:p w14:paraId="18472C67" w14:textId="7E8830C4" w:rsidR="0000381A" w:rsidRPr="00306099" w:rsidRDefault="0000381A" w:rsidP="0000381A">
                      <w:pPr>
                        <w:rPr>
                          <w:sz w:val="22"/>
                        </w:rPr>
                      </w:pPr>
                      <w:r w:rsidRPr="0000381A">
                        <w:rPr>
                          <w:sz w:val="22"/>
                        </w:rPr>
                        <w:t>(10, 5, '2024-03-10', 850000);</w:t>
                      </w:r>
                    </w:p>
                  </w:txbxContent>
                </v:textbox>
                <w10:wrap anchory="page"/>
              </v:shape>
            </w:pict>
          </mc:Fallback>
        </mc:AlternateContent>
      </w:r>
    </w:p>
    <w:p w14:paraId="2DA4ADF0" w14:textId="4A4D26C4" w:rsidR="0000381A" w:rsidRDefault="0000381A" w:rsidP="0000381A">
      <w:pPr>
        <w:pStyle w:val="ListParagraph"/>
        <w:rPr>
          <w:szCs w:val="24"/>
          <w:lang w:val="en-US"/>
        </w:rPr>
      </w:pPr>
    </w:p>
    <w:p w14:paraId="4D9EB52B" w14:textId="140D4539" w:rsidR="0000381A" w:rsidRDefault="0000381A" w:rsidP="0000381A">
      <w:pPr>
        <w:pStyle w:val="ListParagraph"/>
        <w:rPr>
          <w:szCs w:val="24"/>
          <w:lang w:val="en-US"/>
        </w:rPr>
      </w:pPr>
    </w:p>
    <w:p w14:paraId="79C17708" w14:textId="5DD7FAC1" w:rsidR="0000381A" w:rsidRDefault="0000381A" w:rsidP="0000381A">
      <w:pPr>
        <w:pStyle w:val="ListParagraph"/>
        <w:rPr>
          <w:szCs w:val="24"/>
          <w:lang w:val="en-US"/>
        </w:rPr>
      </w:pPr>
    </w:p>
    <w:p w14:paraId="409B84C8" w14:textId="18443D69" w:rsidR="0000381A" w:rsidRDefault="0000381A" w:rsidP="0000381A">
      <w:pPr>
        <w:pStyle w:val="ListParagraph"/>
        <w:rPr>
          <w:szCs w:val="24"/>
          <w:lang w:val="en-US"/>
        </w:rPr>
      </w:pPr>
    </w:p>
    <w:p w14:paraId="5C855B01" w14:textId="6A3647AD" w:rsidR="0000381A" w:rsidRDefault="0000381A" w:rsidP="0000381A">
      <w:pPr>
        <w:pStyle w:val="ListParagraph"/>
        <w:rPr>
          <w:szCs w:val="24"/>
          <w:lang w:val="en-US"/>
        </w:rPr>
      </w:pPr>
    </w:p>
    <w:p w14:paraId="5CB95827" w14:textId="04B22662" w:rsidR="0000381A" w:rsidRDefault="0000381A" w:rsidP="0000381A">
      <w:pPr>
        <w:pStyle w:val="ListParagraph"/>
        <w:rPr>
          <w:szCs w:val="24"/>
          <w:lang w:val="en-US"/>
        </w:rPr>
      </w:pPr>
    </w:p>
    <w:p w14:paraId="05E3F353" w14:textId="75AB71FF" w:rsidR="0000381A" w:rsidRDefault="0000381A" w:rsidP="0000381A">
      <w:pPr>
        <w:pStyle w:val="ListParagraph"/>
        <w:rPr>
          <w:szCs w:val="24"/>
          <w:lang w:val="en-US"/>
        </w:rPr>
      </w:pPr>
    </w:p>
    <w:p w14:paraId="649782A5" w14:textId="1281E077" w:rsidR="0000381A" w:rsidRDefault="0000381A" w:rsidP="0000381A">
      <w:pPr>
        <w:pStyle w:val="ListParagraph"/>
        <w:rPr>
          <w:szCs w:val="24"/>
          <w:lang w:val="en-US"/>
        </w:rPr>
      </w:pPr>
    </w:p>
    <w:p w14:paraId="5FAF0209" w14:textId="31ED7B4C" w:rsidR="0000381A" w:rsidRDefault="0000381A" w:rsidP="0000381A">
      <w:pPr>
        <w:pStyle w:val="ListParagraph"/>
        <w:rPr>
          <w:szCs w:val="24"/>
          <w:lang w:val="en-US"/>
        </w:rPr>
      </w:pPr>
    </w:p>
    <w:p w14:paraId="5D2FA288" w14:textId="28D67B9F" w:rsidR="0000381A" w:rsidRDefault="0000381A" w:rsidP="0000381A">
      <w:pPr>
        <w:pStyle w:val="ListParagraph"/>
        <w:rPr>
          <w:szCs w:val="24"/>
          <w:lang w:val="en-US"/>
        </w:rPr>
      </w:pPr>
    </w:p>
    <w:p w14:paraId="1C06F43A" w14:textId="7E0E7982" w:rsidR="0000381A" w:rsidRDefault="0000381A" w:rsidP="0000381A">
      <w:pPr>
        <w:pStyle w:val="ListParagraph"/>
        <w:rPr>
          <w:szCs w:val="24"/>
          <w:lang w:val="en-US"/>
        </w:rPr>
      </w:pPr>
    </w:p>
    <w:p w14:paraId="5235880B" w14:textId="2480F91C" w:rsidR="0000381A" w:rsidRDefault="0000381A" w:rsidP="0000381A">
      <w:pPr>
        <w:pStyle w:val="ListParagraph"/>
        <w:rPr>
          <w:szCs w:val="24"/>
          <w:lang w:val="en-US"/>
        </w:rPr>
      </w:pPr>
    </w:p>
    <w:p w14:paraId="1FEE8C17" w14:textId="7D3F0FDE" w:rsidR="0000381A" w:rsidRDefault="0000381A" w:rsidP="0000381A">
      <w:pPr>
        <w:pStyle w:val="ListParagraph"/>
        <w:rPr>
          <w:szCs w:val="24"/>
          <w:lang w:val="en-US"/>
        </w:rPr>
      </w:pPr>
    </w:p>
    <w:p w14:paraId="7980966D" w14:textId="77777777" w:rsidR="0000381A" w:rsidRDefault="0000381A" w:rsidP="0000381A">
      <w:pPr>
        <w:pStyle w:val="ListParagraph"/>
        <w:rPr>
          <w:szCs w:val="24"/>
          <w:lang w:val="en-US"/>
        </w:rPr>
      </w:pPr>
    </w:p>
    <w:p w14:paraId="0E087284" w14:textId="5291A743" w:rsidR="0000381A" w:rsidRDefault="0000381A" w:rsidP="0000381A">
      <w:pPr>
        <w:pStyle w:val="ListParagraph"/>
        <w:rPr>
          <w:szCs w:val="24"/>
          <w:lang w:val="en-US"/>
        </w:rPr>
      </w:pPr>
    </w:p>
    <w:p w14:paraId="185ECE78" w14:textId="18D8743A" w:rsidR="0000381A" w:rsidRDefault="0000381A" w:rsidP="0000381A">
      <w:pPr>
        <w:pStyle w:val="ListParagraph"/>
        <w:rPr>
          <w:szCs w:val="24"/>
          <w:lang w:val="en-US"/>
        </w:rPr>
      </w:pPr>
    </w:p>
    <w:p w14:paraId="58F0AFF7" w14:textId="77777777" w:rsidR="0000381A" w:rsidRDefault="0000381A" w:rsidP="0000381A">
      <w:pPr>
        <w:pStyle w:val="ListParagraph"/>
        <w:rPr>
          <w:szCs w:val="24"/>
          <w:lang w:val="en-US"/>
        </w:rPr>
      </w:pPr>
    </w:p>
    <w:p w14:paraId="3E1462E7" w14:textId="34C79084" w:rsidR="0000381A" w:rsidRDefault="0000381A" w:rsidP="0000381A">
      <w:pPr>
        <w:pStyle w:val="ListParagraph"/>
        <w:rPr>
          <w:szCs w:val="24"/>
          <w:lang w:val="en-US"/>
        </w:rPr>
      </w:pPr>
    </w:p>
    <w:p w14:paraId="45D399C7" w14:textId="7B61F3F1" w:rsidR="0000381A" w:rsidRPr="0000381A" w:rsidRDefault="0000381A" w:rsidP="0000381A">
      <w:pPr>
        <w:pStyle w:val="ListParagraph"/>
        <w:rPr>
          <w:szCs w:val="24"/>
          <w:lang w:val="en-US"/>
        </w:rPr>
      </w:pPr>
      <w:r>
        <w:rPr>
          <w:szCs w:val="24"/>
          <w:lang w:val="en-US"/>
        </w:rPr>
        <w:t>Penjelasan:</w:t>
      </w:r>
      <w:r w:rsidRPr="0000381A">
        <w:t xml:space="preserve"> </w:t>
      </w:r>
      <w:r w:rsidRPr="006D72E0">
        <w:t>Masukkan data contoh ke dalam tabel "</w:t>
      </w:r>
      <w:r>
        <w:t>tb_pesanan</w:t>
      </w:r>
      <w:r w:rsidRPr="006D72E0">
        <w:t>".</w:t>
      </w:r>
    </w:p>
    <w:p w14:paraId="4B4A2F38" w14:textId="1EF21F3B" w:rsidR="0000381A" w:rsidRDefault="0000381A" w:rsidP="0000381A">
      <w:pPr>
        <w:pStyle w:val="ListParagraph"/>
        <w:rPr>
          <w:szCs w:val="24"/>
          <w:lang w:val="en-US"/>
        </w:rPr>
      </w:pPr>
    </w:p>
    <w:p w14:paraId="70D4FD0B" w14:textId="037CF24F" w:rsidR="0000381A" w:rsidRDefault="0000381A" w:rsidP="006B288D">
      <w:pPr>
        <w:pStyle w:val="ListParagraph"/>
        <w:numPr>
          <w:ilvl w:val="0"/>
          <w:numId w:val="22"/>
        </w:numPr>
        <w:rPr>
          <w:szCs w:val="24"/>
          <w:lang w:val="en-US"/>
        </w:rPr>
      </w:pPr>
      <w:r>
        <w:rPr>
          <w:szCs w:val="24"/>
          <w:lang w:val="en-US"/>
        </w:rPr>
        <w:t>Mengisi data detail pesanan</w:t>
      </w:r>
    </w:p>
    <w:p w14:paraId="20A27B01" w14:textId="1195C487" w:rsidR="0000381A" w:rsidRDefault="0000381A" w:rsidP="0000381A">
      <w:pPr>
        <w:pStyle w:val="ListParagraph"/>
        <w:rPr>
          <w:szCs w:val="24"/>
          <w:lang w:val="en-US"/>
        </w:rPr>
      </w:pPr>
    </w:p>
    <w:p w14:paraId="34F8BD88" w14:textId="1B8CF60C" w:rsidR="0000381A" w:rsidRDefault="00681639" w:rsidP="0000381A">
      <w:pPr>
        <w:pStyle w:val="ListParagraph"/>
        <w:rPr>
          <w:szCs w:val="24"/>
          <w:lang w:val="en-US"/>
        </w:rPr>
      </w:pPr>
      <w:r>
        <w:rPr>
          <w:noProof/>
          <w:lang w:val="en-US"/>
        </w:rPr>
        <mc:AlternateContent>
          <mc:Choice Requires="wps">
            <w:drawing>
              <wp:anchor distT="0" distB="0" distL="114300" distR="114300" simplePos="0" relativeHeight="251678720" behindDoc="0" locked="0" layoutInCell="1" allowOverlap="1" wp14:anchorId="562AAB50" wp14:editId="64C4F1C2">
                <wp:simplePos x="0" y="0"/>
                <wp:positionH relativeFrom="column">
                  <wp:posOffset>364490</wp:posOffset>
                </wp:positionH>
                <wp:positionV relativeFrom="page">
                  <wp:posOffset>468630</wp:posOffset>
                </wp:positionV>
                <wp:extent cx="4559935" cy="6065134"/>
                <wp:effectExtent l="0" t="0" r="12065" b="12065"/>
                <wp:wrapNone/>
                <wp:docPr id="261020421" name="Text Box 7"/>
                <wp:cNvGraphicFramePr/>
                <a:graphic xmlns:a="http://schemas.openxmlformats.org/drawingml/2006/main">
                  <a:graphicData uri="http://schemas.microsoft.com/office/word/2010/wordprocessingShape">
                    <wps:wsp>
                      <wps:cNvSpPr txBox="1"/>
                      <wps:spPr>
                        <a:xfrm>
                          <a:off x="0" y="0"/>
                          <a:ext cx="4559935" cy="6065134"/>
                        </a:xfrm>
                        <a:prstGeom prst="rect">
                          <a:avLst/>
                        </a:prstGeom>
                        <a:solidFill>
                          <a:schemeClr val="lt1"/>
                        </a:solidFill>
                        <a:ln w="6350">
                          <a:solidFill>
                            <a:srgbClr val="C00000"/>
                          </a:solidFill>
                        </a:ln>
                      </wps:spPr>
                      <wps:txbx>
                        <w:txbxContent>
                          <w:p w14:paraId="077BBC9E" w14:textId="77777777" w:rsidR="0000381A" w:rsidRPr="0000381A" w:rsidRDefault="0000381A" w:rsidP="0000381A">
                            <w:pPr>
                              <w:rPr>
                                <w:sz w:val="22"/>
                              </w:rPr>
                            </w:pPr>
                            <w:r w:rsidRPr="0000381A">
                              <w:rPr>
                                <w:sz w:val="22"/>
                              </w:rPr>
                              <w:t xml:space="preserve">INSERT INTO tb_detail_pesanan (id_detail, id_pesanan, id_produk, jumlah) </w:t>
                            </w:r>
                          </w:p>
                          <w:p w14:paraId="30FFAAA1" w14:textId="77777777" w:rsidR="0000381A" w:rsidRPr="0000381A" w:rsidRDefault="0000381A" w:rsidP="0000381A">
                            <w:pPr>
                              <w:rPr>
                                <w:sz w:val="22"/>
                              </w:rPr>
                            </w:pPr>
                            <w:r w:rsidRPr="0000381A">
                              <w:rPr>
                                <w:sz w:val="22"/>
                              </w:rPr>
                              <w:t xml:space="preserve">VALUES </w:t>
                            </w:r>
                          </w:p>
                          <w:p w14:paraId="5B41A2ED" w14:textId="77777777" w:rsidR="0000381A" w:rsidRPr="0000381A" w:rsidRDefault="0000381A" w:rsidP="0000381A">
                            <w:pPr>
                              <w:rPr>
                                <w:sz w:val="22"/>
                              </w:rPr>
                            </w:pPr>
                            <w:r w:rsidRPr="0000381A">
                              <w:rPr>
                                <w:sz w:val="22"/>
                              </w:rPr>
                              <w:t>(1, 1, 1, 5),</w:t>
                            </w:r>
                          </w:p>
                          <w:p w14:paraId="00144008" w14:textId="77777777" w:rsidR="0000381A" w:rsidRPr="0000381A" w:rsidRDefault="0000381A" w:rsidP="0000381A">
                            <w:pPr>
                              <w:rPr>
                                <w:sz w:val="22"/>
                              </w:rPr>
                            </w:pPr>
                            <w:r w:rsidRPr="0000381A">
                              <w:rPr>
                                <w:sz w:val="22"/>
                              </w:rPr>
                              <w:t>(2, 1, 2, 3),</w:t>
                            </w:r>
                          </w:p>
                          <w:p w14:paraId="23E935E5" w14:textId="77777777" w:rsidR="0000381A" w:rsidRPr="0000381A" w:rsidRDefault="0000381A" w:rsidP="0000381A">
                            <w:pPr>
                              <w:rPr>
                                <w:sz w:val="22"/>
                              </w:rPr>
                            </w:pPr>
                            <w:r w:rsidRPr="0000381A">
                              <w:rPr>
                                <w:sz w:val="22"/>
                              </w:rPr>
                              <w:t>(3, 2, 3, 2),</w:t>
                            </w:r>
                          </w:p>
                          <w:p w14:paraId="44C55481" w14:textId="77777777" w:rsidR="0000381A" w:rsidRPr="0000381A" w:rsidRDefault="0000381A" w:rsidP="0000381A">
                            <w:pPr>
                              <w:rPr>
                                <w:sz w:val="22"/>
                              </w:rPr>
                            </w:pPr>
                            <w:r w:rsidRPr="0000381A">
                              <w:rPr>
                                <w:sz w:val="22"/>
                              </w:rPr>
                              <w:t>(4, 2, 1, 4),</w:t>
                            </w:r>
                          </w:p>
                          <w:p w14:paraId="6147B6D2" w14:textId="77777777" w:rsidR="0000381A" w:rsidRPr="0000381A" w:rsidRDefault="0000381A" w:rsidP="0000381A">
                            <w:pPr>
                              <w:rPr>
                                <w:sz w:val="22"/>
                              </w:rPr>
                            </w:pPr>
                            <w:r w:rsidRPr="0000381A">
                              <w:rPr>
                                <w:sz w:val="22"/>
                              </w:rPr>
                              <w:t>(5, 3, 2, 6),</w:t>
                            </w:r>
                          </w:p>
                          <w:p w14:paraId="173D8DF4" w14:textId="77777777" w:rsidR="0000381A" w:rsidRPr="0000381A" w:rsidRDefault="0000381A" w:rsidP="0000381A">
                            <w:pPr>
                              <w:rPr>
                                <w:sz w:val="22"/>
                              </w:rPr>
                            </w:pPr>
                            <w:r w:rsidRPr="0000381A">
                              <w:rPr>
                                <w:sz w:val="22"/>
                              </w:rPr>
                              <w:t>(6, 3, 3, 2),</w:t>
                            </w:r>
                          </w:p>
                          <w:p w14:paraId="2F7B8031" w14:textId="77777777" w:rsidR="0000381A" w:rsidRPr="0000381A" w:rsidRDefault="0000381A" w:rsidP="0000381A">
                            <w:pPr>
                              <w:rPr>
                                <w:sz w:val="22"/>
                              </w:rPr>
                            </w:pPr>
                            <w:r w:rsidRPr="0000381A">
                              <w:rPr>
                                <w:sz w:val="22"/>
                              </w:rPr>
                              <w:t>(7, 4, 1, 3),</w:t>
                            </w:r>
                          </w:p>
                          <w:p w14:paraId="2FF19445" w14:textId="77777777" w:rsidR="0000381A" w:rsidRPr="0000381A" w:rsidRDefault="0000381A" w:rsidP="0000381A">
                            <w:pPr>
                              <w:rPr>
                                <w:sz w:val="22"/>
                              </w:rPr>
                            </w:pPr>
                            <w:r w:rsidRPr="0000381A">
                              <w:rPr>
                                <w:sz w:val="22"/>
                              </w:rPr>
                              <w:t>(8, 4, 2, 5),</w:t>
                            </w:r>
                          </w:p>
                          <w:p w14:paraId="61D1E4F2" w14:textId="77777777" w:rsidR="0000381A" w:rsidRPr="0000381A" w:rsidRDefault="0000381A" w:rsidP="0000381A">
                            <w:pPr>
                              <w:rPr>
                                <w:sz w:val="22"/>
                              </w:rPr>
                            </w:pPr>
                            <w:r w:rsidRPr="0000381A">
                              <w:rPr>
                                <w:sz w:val="22"/>
                              </w:rPr>
                              <w:t>(9, 5, 3, 4),</w:t>
                            </w:r>
                          </w:p>
                          <w:p w14:paraId="4C48F580" w14:textId="77777777" w:rsidR="0000381A" w:rsidRPr="0000381A" w:rsidRDefault="0000381A" w:rsidP="0000381A">
                            <w:pPr>
                              <w:rPr>
                                <w:sz w:val="22"/>
                              </w:rPr>
                            </w:pPr>
                            <w:r w:rsidRPr="0000381A">
                              <w:rPr>
                                <w:sz w:val="22"/>
                              </w:rPr>
                              <w:t>(10, 5, 1, 2),</w:t>
                            </w:r>
                          </w:p>
                          <w:p w14:paraId="25FF0452" w14:textId="77777777" w:rsidR="0000381A" w:rsidRPr="0000381A" w:rsidRDefault="0000381A" w:rsidP="0000381A">
                            <w:pPr>
                              <w:rPr>
                                <w:sz w:val="22"/>
                              </w:rPr>
                            </w:pPr>
                            <w:r w:rsidRPr="0000381A">
                              <w:rPr>
                                <w:sz w:val="22"/>
                              </w:rPr>
                              <w:t>(11, 6, 2, 3),</w:t>
                            </w:r>
                          </w:p>
                          <w:p w14:paraId="435588F1" w14:textId="77777777" w:rsidR="0000381A" w:rsidRPr="0000381A" w:rsidRDefault="0000381A" w:rsidP="0000381A">
                            <w:pPr>
                              <w:rPr>
                                <w:sz w:val="22"/>
                              </w:rPr>
                            </w:pPr>
                            <w:r w:rsidRPr="0000381A">
                              <w:rPr>
                                <w:sz w:val="22"/>
                              </w:rPr>
                              <w:t>(12, 6, 3, 3),</w:t>
                            </w:r>
                          </w:p>
                          <w:p w14:paraId="43736682" w14:textId="77777777" w:rsidR="0000381A" w:rsidRPr="0000381A" w:rsidRDefault="0000381A" w:rsidP="0000381A">
                            <w:pPr>
                              <w:rPr>
                                <w:sz w:val="22"/>
                              </w:rPr>
                            </w:pPr>
                            <w:r w:rsidRPr="0000381A">
                              <w:rPr>
                                <w:sz w:val="22"/>
                              </w:rPr>
                              <w:t>(13, 7, 1, 4),</w:t>
                            </w:r>
                          </w:p>
                          <w:p w14:paraId="3D3064B7" w14:textId="77777777" w:rsidR="0000381A" w:rsidRPr="0000381A" w:rsidRDefault="0000381A" w:rsidP="0000381A">
                            <w:pPr>
                              <w:rPr>
                                <w:sz w:val="22"/>
                              </w:rPr>
                            </w:pPr>
                            <w:r w:rsidRPr="0000381A">
                              <w:rPr>
                                <w:sz w:val="22"/>
                              </w:rPr>
                              <w:t>(14, 7, 2, 4),</w:t>
                            </w:r>
                          </w:p>
                          <w:p w14:paraId="04949202" w14:textId="77777777" w:rsidR="0000381A" w:rsidRPr="0000381A" w:rsidRDefault="0000381A" w:rsidP="0000381A">
                            <w:pPr>
                              <w:rPr>
                                <w:sz w:val="22"/>
                              </w:rPr>
                            </w:pPr>
                            <w:r w:rsidRPr="0000381A">
                              <w:rPr>
                                <w:sz w:val="22"/>
                              </w:rPr>
                              <w:t>(15, 8, 3, 5),</w:t>
                            </w:r>
                          </w:p>
                          <w:p w14:paraId="52B1FBD1" w14:textId="77777777" w:rsidR="0000381A" w:rsidRPr="0000381A" w:rsidRDefault="0000381A" w:rsidP="0000381A">
                            <w:pPr>
                              <w:rPr>
                                <w:sz w:val="22"/>
                              </w:rPr>
                            </w:pPr>
                            <w:r w:rsidRPr="0000381A">
                              <w:rPr>
                                <w:sz w:val="22"/>
                              </w:rPr>
                              <w:t>(16, 8, 1, 6),</w:t>
                            </w:r>
                          </w:p>
                          <w:p w14:paraId="11165765" w14:textId="77777777" w:rsidR="0000381A" w:rsidRPr="0000381A" w:rsidRDefault="0000381A" w:rsidP="0000381A">
                            <w:pPr>
                              <w:rPr>
                                <w:sz w:val="22"/>
                              </w:rPr>
                            </w:pPr>
                            <w:r w:rsidRPr="0000381A">
                              <w:rPr>
                                <w:sz w:val="22"/>
                              </w:rPr>
                              <w:t>(17, 9, 2, 2),</w:t>
                            </w:r>
                          </w:p>
                          <w:p w14:paraId="212388B2" w14:textId="77777777" w:rsidR="0000381A" w:rsidRPr="0000381A" w:rsidRDefault="0000381A" w:rsidP="0000381A">
                            <w:pPr>
                              <w:rPr>
                                <w:sz w:val="22"/>
                              </w:rPr>
                            </w:pPr>
                            <w:r w:rsidRPr="0000381A">
                              <w:rPr>
                                <w:sz w:val="22"/>
                              </w:rPr>
                              <w:t>(18, 9, 3, 3),</w:t>
                            </w:r>
                          </w:p>
                          <w:p w14:paraId="6B3FE7AF" w14:textId="77777777" w:rsidR="0000381A" w:rsidRPr="0000381A" w:rsidRDefault="0000381A" w:rsidP="0000381A">
                            <w:pPr>
                              <w:rPr>
                                <w:sz w:val="22"/>
                              </w:rPr>
                            </w:pPr>
                            <w:r w:rsidRPr="0000381A">
                              <w:rPr>
                                <w:sz w:val="22"/>
                              </w:rPr>
                              <w:t>(19, 10, 1, 4),</w:t>
                            </w:r>
                          </w:p>
                          <w:p w14:paraId="0711E541" w14:textId="0DA8084F" w:rsidR="0000381A" w:rsidRPr="00306099" w:rsidRDefault="0000381A" w:rsidP="0000381A">
                            <w:pPr>
                              <w:rPr>
                                <w:sz w:val="22"/>
                              </w:rPr>
                            </w:pPr>
                            <w:r w:rsidRPr="0000381A">
                              <w:rPr>
                                <w:sz w:val="22"/>
                              </w:rPr>
                              <w:t>(20, 10, 2,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2AAB50" id="_x0000_s1036" type="#_x0000_t202" style="position:absolute;left:0;text-align:left;margin-left:28.7pt;margin-top:36.9pt;width:359.05pt;height:477.5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" fillcolor="white [3201]" strokecolor="#c00000" strokeweight=".5pt">
                <v:textbox>
                  <w:txbxContent>
                    <w:p w14:paraId="077BBC9E" w14:textId="77777777" w:rsidR="0000381A" w:rsidRPr="0000381A" w:rsidRDefault="0000381A" w:rsidP="0000381A">
                      <w:pPr>
                        <w:rPr>
                          <w:sz w:val="22"/>
                        </w:rPr>
                      </w:pPr>
                      <w:r w:rsidRPr="0000381A">
                        <w:rPr>
                          <w:sz w:val="22"/>
                        </w:rPr>
                        <w:t xml:space="preserve">INSERT INTO tb_detail_pesanan (id_detail, id_pesanan, id_produk, jumlah) </w:t>
                      </w:r>
                    </w:p>
                    <w:p w14:paraId="30FFAAA1" w14:textId="77777777" w:rsidR="0000381A" w:rsidRPr="0000381A" w:rsidRDefault="0000381A" w:rsidP="0000381A">
                      <w:pPr>
                        <w:rPr>
                          <w:sz w:val="22"/>
                        </w:rPr>
                      </w:pPr>
                      <w:r w:rsidRPr="0000381A">
                        <w:rPr>
                          <w:sz w:val="22"/>
                        </w:rPr>
                        <w:t xml:space="preserve">VALUES </w:t>
                      </w:r>
                    </w:p>
                    <w:p w14:paraId="5B41A2ED" w14:textId="77777777" w:rsidR="0000381A" w:rsidRPr="0000381A" w:rsidRDefault="0000381A" w:rsidP="0000381A">
                      <w:pPr>
                        <w:rPr>
                          <w:sz w:val="22"/>
                        </w:rPr>
                      </w:pPr>
                      <w:r w:rsidRPr="0000381A">
                        <w:rPr>
                          <w:sz w:val="22"/>
                        </w:rPr>
                        <w:t>(1, 1, 1, 5),</w:t>
                      </w:r>
                    </w:p>
                    <w:p w14:paraId="00144008" w14:textId="77777777" w:rsidR="0000381A" w:rsidRPr="0000381A" w:rsidRDefault="0000381A" w:rsidP="0000381A">
                      <w:pPr>
                        <w:rPr>
                          <w:sz w:val="22"/>
                        </w:rPr>
                      </w:pPr>
                      <w:r w:rsidRPr="0000381A">
                        <w:rPr>
                          <w:sz w:val="22"/>
                        </w:rPr>
                        <w:t>(2, 1, 2, 3),</w:t>
                      </w:r>
                    </w:p>
                    <w:p w14:paraId="23E935E5" w14:textId="77777777" w:rsidR="0000381A" w:rsidRPr="0000381A" w:rsidRDefault="0000381A" w:rsidP="0000381A">
                      <w:pPr>
                        <w:rPr>
                          <w:sz w:val="22"/>
                        </w:rPr>
                      </w:pPr>
                      <w:r w:rsidRPr="0000381A">
                        <w:rPr>
                          <w:sz w:val="22"/>
                        </w:rPr>
                        <w:t>(3, 2, 3, 2),</w:t>
                      </w:r>
                    </w:p>
                    <w:p w14:paraId="44C55481" w14:textId="77777777" w:rsidR="0000381A" w:rsidRPr="0000381A" w:rsidRDefault="0000381A" w:rsidP="0000381A">
                      <w:pPr>
                        <w:rPr>
                          <w:sz w:val="22"/>
                        </w:rPr>
                      </w:pPr>
                      <w:r w:rsidRPr="0000381A">
                        <w:rPr>
                          <w:sz w:val="22"/>
                        </w:rPr>
                        <w:t>(4, 2, 1, 4),</w:t>
                      </w:r>
                    </w:p>
                    <w:p w14:paraId="6147B6D2" w14:textId="77777777" w:rsidR="0000381A" w:rsidRPr="0000381A" w:rsidRDefault="0000381A" w:rsidP="0000381A">
                      <w:pPr>
                        <w:rPr>
                          <w:sz w:val="22"/>
                        </w:rPr>
                      </w:pPr>
                      <w:r w:rsidRPr="0000381A">
                        <w:rPr>
                          <w:sz w:val="22"/>
                        </w:rPr>
                        <w:t>(5, 3, 2, 6),</w:t>
                      </w:r>
                    </w:p>
                    <w:p w14:paraId="173D8DF4" w14:textId="77777777" w:rsidR="0000381A" w:rsidRPr="0000381A" w:rsidRDefault="0000381A" w:rsidP="0000381A">
                      <w:pPr>
                        <w:rPr>
                          <w:sz w:val="22"/>
                        </w:rPr>
                      </w:pPr>
                      <w:r w:rsidRPr="0000381A">
                        <w:rPr>
                          <w:sz w:val="22"/>
                        </w:rPr>
                        <w:t>(6, 3, 3, 2),</w:t>
                      </w:r>
                    </w:p>
                    <w:p w14:paraId="2F7B8031" w14:textId="77777777" w:rsidR="0000381A" w:rsidRPr="0000381A" w:rsidRDefault="0000381A" w:rsidP="0000381A">
                      <w:pPr>
                        <w:rPr>
                          <w:sz w:val="22"/>
                        </w:rPr>
                      </w:pPr>
                      <w:r w:rsidRPr="0000381A">
                        <w:rPr>
                          <w:sz w:val="22"/>
                        </w:rPr>
                        <w:t>(7, 4, 1, 3),</w:t>
                      </w:r>
                    </w:p>
                    <w:p w14:paraId="2FF19445" w14:textId="77777777" w:rsidR="0000381A" w:rsidRPr="0000381A" w:rsidRDefault="0000381A" w:rsidP="0000381A">
                      <w:pPr>
                        <w:rPr>
                          <w:sz w:val="22"/>
                        </w:rPr>
                      </w:pPr>
                      <w:r w:rsidRPr="0000381A">
                        <w:rPr>
                          <w:sz w:val="22"/>
                        </w:rPr>
                        <w:t>(8, 4, 2, 5),</w:t>
                      </w:r>
                    </w:p>
                    <w:p w14:paraId="61D1E4F2" w14:textId="77777777" w:rsidR="0000381A" w:rsidRPr="0000381A" w:rsidRDefault="0000381A" w:rsidP="0000381A">
                      <w:pPr>
                        <w:rPr>
                          <w:sz w:val="22"/>
                        </w:rPr>
                      </w:pPr>
                      <w:r w:rsidRPr="0000381A">
                        <w:rPr>
                          <w:sz w:val="22"/>
                        </w:rPr>
                        <w:t>(9, 5, 3, 4),</w:t>
                      </w:r>
                    </w:p>
                    <w:p w14:paraId="4C48F580" w14:textId="77777777" w:rsidR="0000381A" w:rsidRPr="0000381A" w:rsidRDefault="0000381A" w:rsidP="0000381A">
                      <w:pPr>
                        <w:rPr>
                          <w:sz w:val="22"/>
                        </w:rPr>
                      </w:pPr>
                      <w:r w:rsidRPr="0000381A">
                        <w:rPr>
                          <w:sz w:val="22"/>
                        </w:rPr>
                        <w:t>(10, 5, 1, 2),</w:t>
                      </w:r>
                    </w:p>
                    <w:p w14:paraId="25FF0452" w14:textId="77777777" w:rsidR="0000381A" w:rsidRPr="0000381A" w:rsidRDefault="0000381A" w:rsidP="0000381A">
                      <w:pPr>
                        <w:rPr>
                          <w:sz w:val="22"/>
                        </w:rPr>
                      </w:pPr>
                      <w:r w:rsidRPr="0000381A">
                        <w:rPr>
                          <w:sz w:val="22"/>
                        </w:rPr>
                        <w:t>(11, 6, 2, 3),</w:t>
                      </w:r>
                    </w:p>
                    <w:p w14:paraId="435588F1" w14:textId="77777777" w:rsidR="0000381A" w:rsidRPr="0000381A" w:rsidRDefault="0000381A" w:rsidP="0000381A">
                      <w:pPr>
                        <w:rPr>
                          <w:sz w:val="22"/>
                        </w:rPr>
                      </w:pPr>
                      <w:r w:rsidRPr="0000381A">
                        <w:rPr>
                          <w:sz w:val="22"/>
                        </w:rPr>
                        <w:t>(12, 6, 3, 3),</w:t>
                      </w:r>
                    </w:p>
                    <w:p w14:paraId="43736682" w14:textId="77777777" w:rsidR="0000381A" w:rsidRPr="0000381A" w:rsidRDefault="0000381A" w:rsidP="0000381A">
                      <w:pPr>
                        <w:rPr>
                          <w:sz w:val="22"/>
                        </w:rPr>
                      </w:pPr>
                      <w:r w:rsidRPr="0000381A">
                        <w:rPr>
                          <w:sz w:val="22"/>
                        </w:rPr>
                        <w:t>(13, 7, 1, 4),</w:t>
                      </w:r>
                    </w:p>
                    <w:p w14:paraId="3D3064B7" w14:textId="77777777" w:rsidR="0000381A" w:rsidRPr="0000381A" w:rsidRDefault="0000381A" w:rsidP="0000381A">
                      <w:pPr>
                        <w:rPr>
                          <w:sz w:val="22"/>
                        </w:rPr>
                      </w:pPr>
                      <w:r w:rsidRPr="0000381A">
                        <w:rPr>
                          <w:sz w:val="22"/>
                        </w:rPr>
                        <w:t>(14, 7, 2, 4),</w:t>
                      </w:r>
                    </w:p>
                    <w:p w14:paraId="04949202" w14:textId="77777777" w:rsidR="0000381A" w:rsidRPr="0000381A" w:rsidRDefault="0000381A" w:rsidP="0000381A">
                      <w:pPr>
                        <w:rPr>
                          <w:sz w:val="22"/>
                        </w:rPr>
                      </w:pPr>
                      <w:r w:rsidRPr="0000381A">
                        <w:rPr>
                          <w:sz w:val="22"/>
                        </w:rPr>
                        <w:t>(15, 8, 3, 5),</w:t>
                      </w:r>
                    </w:p>
                    <w:p w14:paraId="52B1FBD1" w14:textId="77777777" w:rsidR="0000381A" w:rsidRPr="0000381A" w:rsidRDefault="0000381A" w:rsidP="0000381A">
                      <w:pPr>
                        <w:rPr>
                          <w:sz w:val="22"/>
                        </w:rPr>
                      </w:pPr>
                      <w:r w:rsidRPr="0000381A">
                        <w:rPr>
                          <w:sz w:val="22"/>
                        </w:rPr>
                        <w:t>(16, 8, 1, 6),</w:t>
                      </w:r>
                    </w:p>
                    <w:p w14:paraId="11165765" w14:textId="77777777" w:rsidR="0000381A" w:rsidRPr="0000381A" w:rsidRDefault="0000381A" w:rsidP="0000381A">
                      <w:pPr>
                        <w:rPr>
                          <w:sz w:val="22"/>
                        </w:rPr>
                      </w:pPr>
                      <w:r w:rsidRPr="0000381A">
                        <w:rPr>
                          <w:sz w:val="22"/>
                        </w:rPr>
                        <w:t>(17, 9, 2, 2),</w:t>
                      </w:r>
                    </w:p>
                    <w:p w14:paraId="212388B2" w14:textId="77777777" w:rsidR="0000381A" w:rsidRPr="0000381A" w:rsidRDefault="0000381A" w:rsidP="0000381A">
                      <w:pPr>
                        <w:rPr>
                          <w:sz w:val="22"/>
                        </w:rPr>
                      </w:pPr>
                      <w:r w:rsidRPr="0000381A">
                        <w:rPr>
                          <w:sz w:val="22"/>
                        </w:rPr>
                        <w:t>(18, 9, 3, 3),</w:t>
                      </w:r>
                    </w:p>
                    <w:p w14:paraId="6B3FE7AF" w14:textId="77777777" w:rsidR="0000381A" w:rsidRPr="0000381A" w:rsidRDefault="0000381A" w:rsidP="0000381A">
                      <w:pPr>
                        <w:rPr>
                          <w:sz w:val="22"/>
                        </w:rPr>
                      </w:pPr>
                      <w:r w:rsidRPr="0000381A">
                        <w:rPr>
                          <w:sz w:val="22"/>
                        </w:rPr>
                        <w:t>(19, 10, 1, 4),</w:t>
                      </w:r>
                    </w:p>
                    <w:p w14:paraId="0711E541" w14:textId="0DA8084F" w:rsidR="0000381A" w:rsidRPr="00306099" w:rsidRDefault="0000381A" w:rsidP="0000381A">
                      <w:pPr>
                        <w:rPr>
                          <w:sz w:val="22"/>
                        </w:rPr>
                      </w:pPr>
                      <w:r w:rsidRPr="0000381A">
                        <w:rPr>
                          <w:sz w:val="22"/>
                        </w:rPr>
                        <w:t>(20, 10, 2, 4);</w:t>
                      </w:r>
                    </w:p>
                  </w:txbxContent>
                </v:textbox>
                <w10:wrap anchory="page"/>
              </v:shape>
            </w:pict>
          </mc:Fallback>
        </mc:AlternateContent>
      </w:r>
    </w:p>
    <w:p w14:paraId="206471B8" w14:textId="77777777" w:rsidR="0000381A" w:rsidRDefault="0000381A" w:rsidP="0000381A">
      <w:pPr>
        <w:pStyle w:val="ListParagraph"/>
        <w:rPr>
          <w:szCs w:val="24"/>
          <w:lang w:val="en-US"/>
        </w:rPr>
      </w:pPr>
    </w:p>
    <w:p w14:paraId="5B8D1E40" w14:textId="59B9E27A" w:rsidR="0000381A" w:rsidRDefault="0000381A" w:rsidP="0000381A">
      <w:pPr>
        <w:pStyle w:val="ListParagraph"/>
        <w:rPr>
          <w:szCs w:val="24"/>
          <w:lang w:val="en-US"/>
        </w:rPr>
      </w:pPr>
    </w:p>
    <w:p w14:paraId="396BA4FA" w14:textId="3F62C179" w:rsidR="0000381A" w:rsidRDefault="0000381A" w:rsidP="0000381A">
      <w:pPr>
        <w:pStyle w:val="ListParagraph"/>
        <w:rPr>
          <w:szCs w:val="24"/>
          <w:lang w:val="en-US"/>
        </w:rPr>
      </w:pPr>
    </w:p>
    <w:p w14:paraId="5D7D7DB8" w14:textId="3918A88B" w:rsidR="0000381A" w:rsidRDefault="0000381A" w:rsidP="0000381A">
      <w:pPr>
        <w:pStyle w:val="ListParagraph"/>
        <w:rPr>
          <w:szCs w:val="24"/>
          <w:lang w:val="en-US"/>
        </w:rPr>
      </w:pPr>
    </w:p>
    <w:p w14:paraId="4D9F3358" w14:textId="7E2E2ED9" w:rsidR="0000381A" w:rsidRDefault="0000381A" w:rsidP="0000381A">
      <w:pPr>
        <w:pStyle w:val="ListParagraph"/>
        <w:rPr>
          <w:szCs w:val="24"/>
          <w:lang w:val="en-US"/>
        </w:rPr>
      </w:pPr>
    </w:p>
    <w:p w14:paraId="5704F93C" w14:textId="725CA3B3" w:rsidR="0000381A" w:rsidRDefault="0000381A" w:rsidP="0000381A">
      <w:pPr>
        <w:pStyle w:val="ListParagraph"/>
        <w:rPr>
          <w:szCs w:val="24"/>
          <w:lang w:val="en-US"/>
        </w:rPr>
      </w:pPr>
    </w:p>
    <w:p w14:paraId="771F4AD9" w14:textId="59A46767" w:rsidR="0000381A" w:rsidRDefault="0000381A" w:rsidP="0000381A">
      <w:pPr>
        <w:pStyle w:val="ListParagraph"/>
        <w:rPr>
          <w:szCs w:val="24"/>
          <w:lang w:val="en-US"/>
        </w:rPr>
      </w:pPr>
    </w:p>
    <w:p w14:paraId="11A5ABBF" w14:textId="6EACD8B8" w:rsidR="0000381A" w:rsidRDefault="0000381A" w:rsidP="0000381A">
      <w:pPr>
        <w:pStyle w:val="ListParagraph"/>
        <w:rPr>
          <w:szCs w:val="24"/>
          <w:lang w:val="en-US"/>
        </w:rPr>
      </w:pPr>
    </w:p>
    <w:p w14:paraId="5BEE0E9A" w14:textId="3F8DB5B5" w:rsidR="0000381A" w:rsidRDefault="0000381A" w:rsidP="0000381A">
      <w:pPr>
        <w:pStyle w:val="ListParagraph"/>
        <w:rPr>
          <w:szCs w:val="24"/>
          <w:lang w:val="en-US"/>
        </w:rPr>
      </w:pPr>
    </w:p>
    <w:p w14:paraId="2D03E36D" w14:textId="77777777" w:rsidR="0000381A" w:rsidRDefault="0000381A" w:rsidP="0000381A">
      <w:pPr>
        <w:pStyle w:val="ListParagraph"/>
        <w:rPr>
          <w:szCs w:val="24"/>
          <w:lang w:val="en-US"/>
        </w:rPr>
      </w:pPr>
    </w:p>
    <w:p w14:paraId="5A22AD37" w14:textId="5E847673" w:rsidR="0000381A" w:rsidRDefault="0000381A" w:rsidP="0000381A">
      <w:pPr>
        <w:pStyle w:val="ListParagraph"/>
        <w:rPr>
          <w:szCs w:val="24"/>
          <w:lang w:val="en-US"/>
        </w:rPr>
      </w:pPr>
    </w:p>
    <w:p w14:paraId="08AAB201" w14:textId="77777777" w:rsidR="0000381A" w:rsidRDefault="0000381A" w:rsidP="0000381A">
      <w:pPr>
        <w:pStyle w:val="ListParagraph"/>
        <w:rPr>
          <w:szCs w:val="24"/>
          <w:lang w:val="en-US"/>
        </w:rPr>
      </w:pPr>
    </w:p>
    <w:p w14:paraId="7752AE39" w14:textId="0C66CC39" w:rsidR="0000381A" w:rsidRDefault="0000381A" w:rsidP="0000381A">
      <w:pPr>
        <w:pStyle w:val="ListParagraph"/>
        <w:rPr>
          <w:szCs w:val="24"/>
          <w:lang w:val="en-US"/>
        </w:rPr>
      </w:pPr>
    </w:p>
    <w:p w14:paraId="31CB31CA" w14:textId="6FBC712C" w:rsidR="0000381A" w:rsidRDefault="0000381A" w:rsidP="0000381A">
      <w:pPr>
        <w:pStyle w:val="ListParagraph"/>
        <w:rPr>
          <w:szCs w:val="24"/>
          <w:lang w:val="en-US"/>
        </w:rPr>
      </w:pPr>
    </w:p>
    <w:p w14:paraId="076422AC" w14:textId="3100BB01" w:rsidR="0000381A" w:rsidRDefault="0000381A" w:rsidP="0000381A">
      <w:pPr>
        <w:pStyle w:val="ListParagraph"/>
        <w:rPr>
          <w:szCs w:val="24"/>
          <w:lang w:val="en-US"/>
        </w:rPr>
      </w:pPr>
    </w:p>
    <w:p w14:paraId="45174E21" w14:textId="7757B116" w:rsidR="0000381A" w:rsidRDefault="0000381A" w:rsidP="0000381A">
      <w:pPr>
        <w:pStyle w:val="ListParagraph"/>
        <w:rPr>
          <w:szCs w:val="24"/>
          <w:lang w:val="en-US"/>
        </w:rPr>
      </w:pPr>
    </w:p>
    <w:p w14:paraId="3B1A8E84" w14:textId="4802093A" w:rsidR="0000381A" w:rsidRDefault="0000381A" w:rsidP="0000381A">
      <w:pPr>
        <w:pStyle w:val="ListParagraph"/>
        <w:rPr>
          <w:szCs w:val="24"/>
          <w:lang w:val="en-US"/>
        </w:rPr>
      </w:pPr>
    </w:p>
    <w:p w14:paraId="40D50CDA" w14:textId="54120E86" w:rsidR="0000381A" w:rsidRDefault="0000381A" w:rsidP="0000381A">
      <w:pPr>
        <w:pStyle w:val="ListParagraph"/>
        <w:rPr>
          <w:szCs w:val="24"/>
          <w:lang w:val="en-US"/>
        </w:rPr>
      </w:pPr>
    </w:p>
    <w:p w14:paraId="613E6A87" w14:textId="2E1CAAC7" w:rsidR="0000381A" w:rsidRDefault="0000381A" w:rsidP="0000381A">
      <w:pPr>
        <w:pStyle w:val="ListParagraph"/>
        <w:rPr>
          <w:szCs w:val="24"/>
          <w:lang w:val="en-US"/>
        </w:rPr>
      </w:pPr>
    </w:p>
    <w:p w14:paraId="643764B8" w14:textId="77777777" w:rsidR="0000381A" w:rsidRDefault="0000381A" w:rsidP="0000381A">
      <w:pPr>
        <w:pStyle w:val="ListParagraph"/>
        <w:rPr>
          <w:szCs w:val="24"/>
          <w:lang w:val="en-US"/>
        </w:rPr>
      </w:pPr>
    </w:p>
    <w:p w14:paraId="2BE1AC36" w14:textId="314389EA" w:rsidR="0000381A" w:rsidRDefault="0000381A" w:rsidP="0000381A">
      <w:pPr>
        <w:pStyle w:val="ListParagraph"/>
        <w:rPr>
          <w:szCs w:val="24"/>
          <w:lang w:val="en-US"/>
        </w:rPr>
      </w:pPr>
    </w:p>
    <w:p w14:paraId="54F7098A" w14:textId="2EBC9BB7" w:rsidR="0000381A" w:rsidRDefault="0000381A" w:rsidP="0000381A">
      <w:pPr>
        <w:pStyle w:val="ListParagraph"/>
        <w:rPr>
          <w:szCs w:val="24"/>
          <w:lang w:val="en-US"/>
        </w:rPr>
      </w:pPr>
    </w:p>
    <w:p w14:paraId="3E531D27" w14:textId="2CE551E0" w:rsidR="0000381A" w:rsidRDefault="0000381A" w:rsidP="0000381A">
      <w:pPr>
        <w:pStyle w:val="ListParagraph"/>
        <w:rPr>
          <w:szCs w:val="24"/>
          <w:lang w:val="en-US"/>
        </w:rPr>
      </w:pPr>
    </w:p>
    <w:p w14:paraId="228D5454" w14:textId="231DEEBA" w:rsidR="0000381A" w:rsidRDefault="0000381A" w:rsidP="0000381A">
      <w:pPr>
        <w:pStyle w:val="ListParagraph"/>
        <w:rPr>
          <w:szCs w:val="24"/>
          <w:lang w:val="en-US"/>
        </w:rPr>
      </w:pPr>
    </w:p>
    <w:p w14:paraId="5A0DA59B" w14:textId="3D151C97" w:rsidR="0000381A" w:rsidRDefault="0000381A" w:rsidP="0000381A">
      <w:pPr>
        <w:pStyle w:val="ListParagraph"/>
        <w:rPr>
          <w:szCs w:val="24"/>
          <w:lang w:val="en-US"/>
        </w:rPr>
      </w:pPr>
    </w:p>
    <w:p w14:paraId="16CF48C4" w14:textId="393AC4F6" w:rsidR="0000381A" w:rsidRPr="00681639" w:rsidRDefault="0000381A" w:rsidP="00681639">
      <w:pPr>
        <w:rPr>
          <w:szCs w:val="24"/>
          <w:lang w:val="en-US"/>
        </w:rPr>
      </w:pPr>
    </w:p>
    <w:p w14:paraId="6310FF37" w14:textId="73DDB35E" w:rsidR="0000381A" w:rsidRDefault="0000381A" w:rsidP="0000381A">
      <w:pPr>
        <w:pStyle w:val="ListParagraph"/>
        <w:rPr>
          <w:szCs w:val="24"/>
          <w:lang w:val="en-US"/>
        </w:rPr>
      </w:pPr>
    </w:p>
    <w:p w14:paraId="2AC0A61B" w14:textId="11BA1F3A" w:rsidR="0000381A" w:rsidRDefault="0000381A" w:rsidP="0000381A">
      <w:pPr>
        <w:pStyle w:val="ListParagraph"/>
        <w:rPr>
          <w:szCs w:val="24"/>
          <w:lang w:val="en-US"/>
        </w:rPr>
      </w:pPr>
      <w:r>
        <w:rPr>
          <w:szCs w:val="24"/>
          <w:lang w:val="en-US"/>
        </w:rPr>
        <w:t>Penjelasan;</w:t>
      </w:r>
      <w:r w:rsidRPr="0000381A">
        <w:t xml:space="preserve"> </w:t>
      </w:r>
      <w:r w:rsidRPr="006D72E0">
        <w:t>Masukkan data contoh ke dalam tabel "</w:t>
      </w:r>
      <w:r>
        <w:t>tb_detail_pesanan</w:t>
      </w:r>
      <w:r w:rsidRPr="006D72E0">
        <w:t>".</w:t>
      </w:r>
    </w:p>
    <w:p w14:paraId="4B768B08" w14:textId="1C3C67D4" w:rsidR="006A74EB" w:rsidRDefault="006B288D" w:rsidP="006B288D">
      <w:pPr>
        <w:pStyle w:val="ListParagraph"/>
        <w:numPr>
          <w:ilvl w:val="0"/>
          <w:numId w:val="22"/>
        </w:numPr>
        <w:rPr>
          <w:szCs w:val="24"/>
          <w:lang w:val="en-US"/>
        </w:rPr>
      </w:pPr>
      <w:r>
        <w:rPr>
          <w:szCs w:val="24"/>
          <w:lang w:val="en-US"/>
        </w:rPr>
        <w:t>Soal 1</w:t>
      </w:r>
    </w:p>
    <w:p w14:paraId="02787AF0" w14:textId="54680210" w:rsidR="0000381A" w:rsidRDefault="00253794" w:rsidP="0000381A">
      <w:pPr>
        <w:pStyle w:val="ListParagraph"/>
        <w:rPr>
          <w:szCs w:val="24"/>
          <w:lang w:val="en-US"/>
        </w:rPr>
      </w:pPr>
      <w:r>
        <w:rPr>
          <w:noProof/>
          <w:lang w:val="en-US"/>
        </w:rPr>
        <mc:AlternateContent>
          <mc:Choice Requires="wps">
            <w:drawing>
              <wp:anchor distT="0" distB="0" distL="114300" distR="114300" simplePos="0" relativeHeight="251680768" behindDoc="0" locked="0" layoutInCell="1" allowOverlap="1" wp14:anchorId="091B6334" wp14:editId="4D38BA7B">
                <wp:simplePos x="0" y="0"/>
                <wp:positionH relativeFrom="column">
                  <wp:posOffset>364490</wp:posOffset>
                </wp:positionH>
                <wp:positionV relativeFrom="page">
                  <wp:posOffset>7191375</wp:posOffset>
                </wp:positionV>
                <wp:extent cx="4559935" cy="1603094"/>
                <wp:effectExtent l="0" t="0" r="12065" b="16510"/>
                <wp:wrapNone/>
                <wp:docPr id="465619518" name="Text Box 7"/>
                <wp:cNvGraphicFramePr/>
                <a:graphic xmlns:a="http://schemas.openxmlformats.org/drawingml/2006/main">
                  <a:graphicData uri="http://schemas.microsoft.com/office/word/2010/wordprocessingShape">
                    <wps:wsp>
                      <wps:cNvSpPr txBox="1"/>
                      <wps:spPr>
                        <a:xfrm>
                          <a:off x="0" y="0"/>
                          <a:ext cx="4559935" cy="1603094"/>
                        </a:xfrm>
                        <a:prstGeom prst="rect">
                          <a:avLst/>
                        </a:prstGeom>
                        <a:solidFill>
                          <a:schemeClr val="lt1"/>
                        </a:solidFill>
                        <a:ln w="6350">
                          <a:solidFill>
                            <a:srgbClr val="C00000"/>
                          </a:solidFill>
                        </a:ln>
                      </wps:spPr>
                      <wps:txbx>
                        <w:txbxContent>
                          <w:p w14:paraId="1FA04468" w14:textId="77777777" w:rsidR="00454419" w:rsidRPr="00454419" w:rsidRDefault="00454419" w:rsidP="00454419">
                            <w:pPr>
                              <w:rPr>
                                <w:sz w:val="20"/>
                                <w:szCs w:val="20"/>
                              </w:rPr>
                            </w:pPr>
                            <w:r w:rsidRPr="00454419">
                              <w:rPr>
                                <w:sz w:val="20"/>
                                <w:szCs w:val="20"/>
                              </w:rPr>
                              <w:t>CREATE VIEW view_total_atas_rata_rata AS</w:t>
                            </w:r>
                          </w:p>
                          <w:p w14:paraId="626D1F7F" w14:textId="77777777" w:rsidR="00454419" w:rsidRPr="00454419" w:rsidRDefault="00454419" w:rsidP="00454419">
                            <w:pPr>
                              <w:rPr>
                                <w:sz w:val="20"/>
                                <w:szCs w:val="20"/>
                              </w:rPr>
                            </w:pPr>
                            <w:r w:rsidRPr="00454419">
                              <w:rPr>
                                <w:sz w:val="20"/>
                                <w:szCs w:val="20"/>
                              </w:rPr>
                              <w:t>SELECT p.nama_pelanggan, pes.total, pes.tanggal_pesanan</w:t>
                            </w:r>
                          </w:p>
                          <w:p w14:paraId="0F5E438D" w14:textId="77777777" w:rsidR="00454419" w:rsidRPr="00454419" w:rsidRDefault="00454419" w:rsidP="00454419">
                            <w:pPr>
                              <w:rPr>
                                <w:sz w:val="20"/>
                                <w:szCs w:val="20"/>
                              </w:rPr>
                            </w:pPr>
                            <w:r w:rsidRPr="00454419">
                              <w:rPr>
                                <w:sz w:val="20"/>
                                <w:szCs w:val="20"/>
                              </w:rPr>
                              <w:t>FROM tb_pesanan pes</w:t>
                            </w:r>
                          </w:p>
                          <w:p w14:paraId="2E5227BB" w14:textId="77777777" w:rsidR="00454419" w:rsidRPr="00454419" w:rsidRDefault="00454419" w:rsidP="00454419">
                            <w:pPr>
                              <w:rPr>
                                <w:sz w:val="20"/>
                                <w:szCs w:val="20"/>
                              </w:rPr>
                            </w:pPr>
                            <w:r w:rsidRPr="00454419">
                              <w:rPr>
                                <w:sz w:val="20"/>
                                <w:szCs w:val="20"/>
                              </w:rPr>
                              <w:t>JOIN tb_pelanggan p ON pes.id_pelanggan = p.id_pelanggan</w:t>
                            </w:r>
                          </w:p>
                          <w:p w14:paraId="23951737" w14:textId="534ACA36" w:rsidR="00454419" w:rsidRPr="00454419" w:rsidRDefault="00454419" w:rsidP="00454419">
                            <w:pPr>
                              <w:rPr>
                                <w:sz w:val="20"/>
                                <w:szCs w:val="20"/>
                              </w:rPr>
                            </w:pPr>
                            <w:r w:rsidRPr="00454419">
                              <w:rPr>
                                <w:sz w:val="20"/>
                                <w:szCs w:val="20"/>
                              </w:rPr>
                              <w:t>WHERE pes.total &gt; (SELECT AVG(total) FROM tb_pesanan);</w:t>
                            </w:r>
                          </w:p>
                          <w:p w14:paraId="22563301" w14:textId="29A8535A" w:rsidR="0000381A" w:rsidRPr="00454419" w:rsidRDefault="00454419" w:rsidP="00454419">
                            <w:pPr>
                              <w:rPr>
                                <w:sz w:val="20"/>
                                <w:szCs w:val="20"/>
                              </w:rPr>
                            </w:pPr>
                            <w:r w:rsidRPr="00454419">
                              <w:rPr>
                                <w:sz w:val="20"/>
                                <w:szCs w:val="20"/>
                              </w:rPr>
                              <w:t>SELECT * FROM view_total_atas_rata_rata;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1B6334" id="_x0000_s1037" type="#_x0000_t202" style="position:absolute;left:0;text-align:left;margin-left:28.7pt;margin-top:566.25pt;width:359.05pt;height:126.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" fillcolor="white [3201]" strokecolor="#c00000" strokeweight=".5pt">
                <v:textbox>
                  <w:txbxContent>
                    <w:p w14:paraId="1FA04468" w14:textId="77777777" w:rsidR="00454419" w:rsidRPr="00454419" w:rsidRDefault="00454419" w:rsidP="00454419">
                      <w:pPr>
                        <w:rPr>
                          <w:sz w:val="20"/>
                          <w:szCs w:val="20"/>
                        </w:rPr>
                      </w:pPr>
                      <w:r w:rsidRPr="00454419">
                        <w:rPr>
                          <w:sz w:val="20"/>
                          <w:szCs w:val="20"/>
                        </w:rPr>
                        <w:t>CREATE VIEW view_total_atas_rata_rata AS</w:t>
                      </w:r>
                    </w:p>
                    <w:p w14:paraId="626D1F7F" w14:textId="77777777" w:rsidR="00454419" w:rsidRPr="00454419" w:rsidRDefault="00454419" w:rsidP="00454419">
                      <w:pPr>
                        <w:rPr>
                          <w:sz w:val="20"/>
                          <w:szCs w:val="20"/>
                        </w:rPr>
                      </w:pPr>
                      <w:r w:rsidRPr="00454419">
                        <w:rPr>
                          <w:sz w:val="20"/>
                          <w:szCs w:val="20"/>
                        </w:rPr>
                        <w:t>SELECT p.nama_pelanggan, pes.total, pes.tanggal_pesanan</w:t>
                      </w:r>
                    </w:p>
                    <w:p w14:paraId="0F5E438D" w14:textId="77777777" w:rsidR="00454419" w:rsidRPr="00454419" w:rsidRDefault="00454419" w:rsidP="00454419">
                      <w:pPr>
                        <w:rPr>
                          <w:sz w:val="20"/>
                          <w:szCs w:val="20"/>
                        </w:rPr>
                      </w:pPr>
                      <w:r w:rsidRPr="00454419">
                        <w:rPr>
                          <w:sz w:val="20"/>
                          <w:szCs w:val="20"/>
                        </w:rPr>
                        <w:t>FROM tb_pesanan pes</w:t>
                      </w:r>
                    </w:p>
                    <w:p w14:paraId="2E5227BB" w14:textId="77777777" w:rsidR="00454419" w:rsidRPr="00454419" w:rsidRDefault="00454419" w:rsidP="00454419">
                      <w:pPr>
                        <w:rPr>
                          <w:sz w:val="20"/>
                          <w:szCs w:val="20"/>
                        </w:rPr>
                      </w:pPr>
                      <w:r w:rsidRPr="00454419">
                        <w:rPr>
                          <w:sz w:val="20"/>
                          <w:szCs w:val="20"/>
                        </w:rPr>
                        <w:t>JOIN tb_pelanggan p ON pes.id_pelanggan = p.id_pelanggan</w:t>
                      </w:r>
                    </w:p>
                    <w:p w14:paraId="23951737" w14:textId="534ACA36" w:rsidR="00454419" w:rsidRPr="00454419" w:rsidRDefault="00454419" w:rsidP="00454419">
                      <w:pPr>
                        <w:rPr>
                          <w:sz w:val="20"/>
                          <w:szCs w:val="20"/>
                        </w:rPr>
                      </w:pPr>
                      <w:r w:rsidRPr="00454419">
                        <w:rPr>
                          <w:sz w:val="20"/>
                          <w:szCs w:val="20"/>
                        </w:rPr>
                        <w:t>WHERE pes.total &gt; (SELECT AVG(total) FROM tb_pesanan);</w:t>
                      </w:r>
                    </w:p>
                    <w:p w14:paraId="22563301" w14:textId="29A8535A" w:rsidR="0000381A" w:rsidRPr="00454419" w:rsidRDefault="00454419" w:rsidP="00454419">
                      <w:pPr>
                        <w:rPr>
                          <w:sz w:val="20"/>
                          <w:szCs w:val="20"/>
                        </w:rPr>
                      </w:pPr>
                      <w:r w:rsidRPr="00454419">
                        <w:rPr>
                          <w:sz w:val="20"/>
                          <w:szCs w:val="20"/>
                        </w:rPr>
                        <w:t>SELECT * FROM view_total_atas_rata_rata;</w:t>
                      </w:r>
                    </w:p>
                  </w:txbxContent>
                </v:textbox>
                <w10:wrap anchory="page"/>
              </v:shape>
            </w:pict>
          </mc:Fallback>
        </mc:AlternateContent>
      </w:r>
    </w:p>
    <w:p w14:paraId="1B9D6FBF" w14:textId="3FAA8C48" w:rsidR="0000381A" w:rsidRDefault="0000381A" w:rsidP="0000381A">
      <w:pPr>
        <w:pStyle w:val="ListParagraph"/>
        <w:rPr>
          <w:szCs w:val="24"/>
          <w:lang w:val="en-US"/>
        </w:rPr>
      </w:pPr>
    </w:p>
    <w:p w14:paraId="5A6C8D19" w14:textId="2223E38C" w:rsidR="0000381A" w:rsidRDefault="0000381A" w:rsidP="0000381A">
      <w:pPr>
        <w:pStyle w:val="ListParagraph"/>
        <w:rPr>
          <w:szCs w:val="24"/>
          <w:lang w:val="en-US"/>
        </w:rPr>
      </w:pPr>
    </w:p>
    <w:p w14:paraId="3C99D93B" w14:textId="25F49B61" w:rsidR="0000381A" w:rsidRDefault="0000381A" w:rsidP="0000381A">
      <w:pPr>
        <w:pStyle w:val="ListParagraph"/>
        <w:rPr>
          <w:szCs w:val="24"/>
          <w:lang w:val="en-US"/>
        </w:rPr>
      </w:pPr>
    </w:p>
    <w:p w14:paraId="38DD9885" w14:textId="0B27E796" w:rsidR="0000381A" w:rsidRPr="00681639" w:rsidRDefault="0000381A" w:rsidP="00681639">
      <w:pPr>
        <w:rPr>
          <w:szCs w:val="24"/>
          <w:lang w:val="en-US"/>
        </w:rPr>
      </w:pPr>
    </w:p>
    <w:p w14:paraId="7986DFB8" w14:textId="77777777" w:rsidR="0000381A" w:rsidRDefault="0000381A" w:rsidP="0000381A">
      <w:pPr>
        <w:pStyle w:val="ListParagraph"/>
        <w:rPr>
          <w:szCs w:val="24"/>
          <w:lang w:val="en-US"/>
        </w:rPr>
      </w:pPr>
    </w:p>
    <w:p w14:paraId="5C73E41F" w14:textId="02FC0C3A" w:rsidR="0000381A" w:rsidRDefault="0000381A" w:rsidP="0000381A">
      <w:pPr>
        <w:pStyle w:val="ListParagraph"/>
        <w:rPr>
          <w:szCs w:val="24"/>
          <w:lang w:val="en-US"/>
        </w:rPr>
      </w:pPr>
    </w:p>
    <w:p w14:paraId="322F5461" w14:textId="77777777" w:rsidR="0000381A" w:rsidRDefault="0000381A" w:rsidP="0000381A">
      <w:pPr>
        <w:pStyle w:val="ListParagraph"/>
        <w:rPr>
          <w:szCs w:val="24"/>
          <w:lang w:val="en-US"/>
        </w:rPr>
      </w:pPr>
    </w:p>
    <w:p w14:paraId="4263AA17" w14:textId="77777777" w:rsidR="00253794" w:rsidRDefault="00454419" w:rsidP="0000381A">
      <w:pPr>
        <w:pStyle w:val="ListParagraph"/>
        <w:rPr>
          <w:szCs w:val="24"/>
          <w:lang w:val="en-US"/>
        </w:rPr>
        <w:sectPr w:rsidR="00253794" w:rsidSect="00981AB6">
          <w:pgSz w:w="11906" w:h="16838" w:code="9"/>
          <w:pgMar w:top="1701" w:right="1701" w:bottom="1701" w:left="2268" w:header="709" w:footer="709" w:gutter="0"/>
          <w:cols w:space="708"/>
          <w:docGrid w:linePitch="360"/>
        </w:sectPr>
      </w:pPr>
      <w:proofErr w:type="gramStart"/>
      <w:r>
        <w:rPr>
          <w:szCs w:val="24"/>
          <w:lang w:val="en-US"/>
        </w:rPr>
        <w:t>Penjelasan:Buat</w:t>
      </w:r>
      <w:proofErr w:type="gramEnd"/>
      <w:r>
        <w:rPr>
          <w:szCs w:val="24"/>
          <w:lang w:val="en-US"/>
        </w:rPr>
        <w:t xml:space="preserve"> data sesuai table </w:t>
      </w:r>
      <w:proofErr w:type="spellStart"/>
      <w:r>
        <w:rPr>
          <w:szCs w:val="24"/>
          <w:lang w:val="en-US"/>
        </w:rPr>
        <w:t>diatas</w:t>
      </w:r>
      <w:proofErr w:type="spellEnd"/>
      <w:r>
        <w:rPr>
          <w:szCs w:val="24"/>
          <w:lang w:val="en-US"/>
        </w:rPr>
        <w:t xml:space="preserve"> untuk </w:t>
      </w:r>
      <w:proofErr w:type="spellStart"/>
      <w:r>
        <w:rPr>
          <w:szCs w:val="24"/>
          <w:lang w:val="en-US"/>
        </w:rPr>
        <w:t>menampilkan</w:t>
      </w:r>
      <w:proofErr w:type="spellEnd"/>
      <w:r>
        <w:rPr>
          <w:szCs w:val="24"/>
          <w:lang w:val="en-US"/>
        </w:rPr>
        <w:t xml:space="preserve"> view yang </w:t>
      </w:r>
      <w:proofErr w:type="spellStart"/>
      <w:r>
        <w:rPr>
          <w:szCs w:val="24"/>
          <w:lang w:val="en-US"/>
        </w:rPr>
        <w:t>pertama</w:t>
      </w:r>
      <w:proofErr w:type="spellEnd"/>
      <w:r>
        <w:rPr>
          <w:szCs w:val="24"/>
          <w:lang w:val="en-US"/>
        </w:rPr>
        <w:t>.</w:t>
      </w:r>
    </w:p>
    <w:p w14:paraId="76F20298" w14:textId="03DF6F86" w:rsidR="006B288D" w:rsidRDefault="006B288D" w:rsidP="0017285E">
      <w:pPr>
        <w:pStyle w:val="ListParagraph"/>
        <w:numPr>
          <w:ilvl w:val="0"/>
          <w:numId w:val="22"/>
        </w:numPr>
        <w:rPr>
          <w:szCs w:val="24"/>
          <w:lang w:val="en-US"/>
        </w:rPr>
      </w:pPr>
      <w:r>
        <w:rPr>
          <w:szCs w:val="24"/>
          <w:lang w:val="en-US"/>
        </w:rPr>
        <w:lastRenderedPageBreak/>
        <w:t>Soal 2</w:t>
      </w:r>
    </w:p>
    <w:p w14:paraId="6B085228" w14:textId="65B7ED4A" w:rsidR="00454419" w:rsidRDefault="00253794" w:rsidP="00454419">
      <w:pPr>
        <w:pStyle w:val="ListParagraph"/>
        <w:rPr>
          <w:szCs w:val="24"/>
          <w:lang w:val="en-US"/>
        </w:rPr>
      </w:pPr>
      <w:r>
        <w:rPr>
          <w:noProof/>
          <w:lang w:val="en-US"/>
        </w:rPr>
        <mc:AlternateContent>
          <mc:Choice Requires="wps">
            <w:drawing>
              <wp:anchor distT="0" distB="0" distL="114300" distR="114300" simplePos="0" relativeHeight="251682816" behindDoc="0" locked="0" layoutInCell="1" allowOverlap="1" wp14:anchorId="1B9A0DDE" wp14:editId="3D32AAFD">
                <wp:simplePos x="0" y="0"/>
                <wp:positionH relativeFrom="column">
                  <wp:posOffset>483235</wp:posOffset>
                </wp:positionH>
                <wp:positionV relativeFrom="page">
                  <wp:posOffset>1327150</wp:posOffset>
                </wp:positionV>
                <wp:extent cx="4559935" cy="1614668"/>
                <wp:effectExtent l="0" t="0" r="12065" b="24130"/>
                <wp:wrapNone/>
                <wp:docPr id="2059836937" name="Text Box 7"/>
                <wp:cNvGraphicFramePr/>
                <a:graphic xmlns:a="http://schemas.openxmlformats.org/drawingml/2006/main">
                  <a:graphicData uri="http://schemas.microsoft.com/office/word/2010/wordprocessingShape">
                    <wps:wsp>
                      <wps:cNvSpPr txBox="1"/>
                      <wps:spPr>
                        <a:xfrm>
                          <a:off x="0" y="0"/>
                          <a:ext cx="4559935" cy="1614668"/>
                        </a:xfrm>
                        <a:prstGeom prst="rect">
                          <a:avLst/>
                        </a:prstGeom>
                        <a:solidFill>
                          <a:schemeClr val="lt1"/>
                        </a:solidFill>
                        <a:ln w="6350">
                          <a:solidFill>
                            <a:srgbClr val="C00000"/>
                          </a:solidFill>
                        </a:ln>
                      </wps:spPr>
                      <wps:txbx>
                        <w:txbxContent>
                          <w:p w14:paraId="1A46A69B" w14:textId="77777777" w:rsidR="00454419" w:rsidRPr="00454419" w:rsidRDefault="00454419" w:rsidP="00454419">
                            <w:pPr>
                              <w:rPr>
                                <w:sz w:val="22"/>
                              </w:rPr>
                            </w:pPr>
                            <w:r w:rsidRPr="00454419">
                              <w:rPr>
                                <w:sz w:val="22"/>
                              </w:rPr>
                              <w:t>CREATE VIEW view_produk_terjual AS</w:t>
                            </w:r>
                          </w:p>
                          <w:p w14:paraId="2372538A" w14:textId="77777777" w:rsidR="00454419" w:rsidRPr="00454419" w:rsidRDefault="00454419" w:rsidP="00454419">
                            <w:pPr>
                              <w:rPr>
                                <w:sz w:val="22"/>
                              </w:rPr>
                            </w:pPr>
                            <w:r w:rsidRPr="00454419">
                              <w:rPr>
                                <w:sz w:val="22"/>
                              </w:rPr>
                              <w:t>SELECT pr.nama_produk, pr.harga AS harga_satuan, dp.jumlah AS jumlah_terjual, pr.harga * dp.jumlah AS total_pendapatan</w:t>
                            </w:r>
                          </w:p>
                          <w:p w14:paraId="73FB96B1" w14:textId="77777777" w:rsidR="00454419" w:rsidRPr="00454419" w:rsidRDefault="00454419" w:rsidP="00454419">
                            <w:pPr>
                              <w:rPr>
                                <w:sz w:val="22"/>
                              </w:rPr>
                            </w:pPr>
                            <w:r w:rsidRPr="00454419">
                              <w:rPr>
                                <w:sz w:val="22"/>
                              </w:rPr>
                              <w:t>FROM tb_detail_pesanan dp</w:t>
                            </w:r>
                          </w:p>
                          <w:p w14:paraId="0E47BEF5" w14:textId="40D09736" w:rsidR="00454419" w:rsidRPr="00454419" w:rsidRDefault="00454419" w:rsidP="00454419">
                            <w:pPr>
                              <w:rPr>
                                <w:sz w:val="22"/>
                              </w:rPr>
                            </w:pPr>
                            <w:r w:rsidRPr="00454419">
                              <w:rPr>
                                <w:sz w:val="22"/>
                              </w:rPr>
                              <w:t>JOIN tb_produk pr ON dp.id_produk = pr.id_produk;</w:t>
                            </w:r>
                          </w:p>
                          <w:p w14:paraId="73A4C644" w14:textId="71756C81" w:rsidR="00454419" w:rsidRPr="00306099" w:rsidRDefault="00454419" w:rsidP="00454419">
                            <w:pPr>
                              <w:rPr>
                                <w:sz w:val="22"/>
                              </w:rPr>
                            </w:pPr>
                            <w:r w:rsidRPr="00454419">
                              <w:rPr>
                                <w:sz w:val="22"/>
                              </w:rPr>
                              <w:t>SELECT * FROM view_produk_terjual;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9A0DDE" id="_x0000_s1038" type="#_x0000_t202" style="position:absolute;left:0;text-align:left;margin-left:38.05pt;margin-top:104.5pt;width:359.05pt;height:127.1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" fillcolor="white [3201]" strokecolor="#c00000" strokeweight=".5pt">
                <v:textbox>
                  <w:txbxContent>
                    <w:p w14:paraId="1A46A69B" w14:textId="77777777" w:rsidR="00454419" w:rsidRPr="00454419" w:rsidRDefault="00454419" w:rsidP="00454419">
                      <w:pPr>
                        <w:rPr>
                          <w:sz w:val="22"/>
                        </w:rPr>
                      </w:pPr>
                      <w:r w:rsidRPr="00454419">
                        <w:rPr>
                          <w:sz w:val="22"/>
                        </w:rPr>
                        <w:t>CREATE VIEW view_produk_terjual AS</w:t>
                      </w:r>
                    </w:p>
                    <w:p w14:paraId="2372538A" w14:textId="77777777" w:rsidR="00454419" w:rsidRPr="00454419" w:rsidRDefault="00454419" w:rsidP="00454419">
                      <w:pPr>
                        <w:rPr>
                          <w:sz w:val="22"/>
                        </w:rPr>
                      </w:pPr>
                      <w:r w:rsidRPr="00454419">
                        <w:rPr>
                          <w:sz w:val="22"/>
                        </w:rPr>
                        <w:t>SELECT pr.nama_produk, pr.harga AS harga_satuan, dp.jumlah AS jumlah_terjual, pr.harga * dp.jumlah AS total_pendapatan</w:t>
                      </w:r>
                    </w:p>
                    <w:p w14:paraId="73FB96B1" w14:textId="77777777" w:rsidR="00454419" w:rsidRPr="00454419" w:rsidRDefault="00454419" w:rsidP="00454419">
                      <w:pPr>
                        <w:rPr>
                          <w:sz w:val="22"/>
                        </w:rPr>
                      </w:pPr>
                      <w:r w:rsidRPr="00454419">
                        <w:rPr>
                          <w:sz w:val="22"/>
                        </w:rPr>
                        <w:t>FROM tb_detail_pesanan dp</w:t>
                      </w:r>
                    </w:p>
                    <w:p w14:paraId="0E47BEF5" w14:textId="40D09736" w:rsidR="00454419" w:rsidRPr="00454419" w:rsidRDefault="00454419" w:rsidP="00454419">
                      <w:pPr>
                        <w:rPr>
                          <w:sz w:val="22"/>
                        </w:rPr>
                      </w:pPr>
                      <w:r w:rsidRPr="00454419">
                        <w:rPr>
                          <w:sz w:val="22"/>
                        </w:rPr>
                        <w:t>JOIN tb_produk pr ON dp.id_produk = pr.id_produk;</w:t>
                      </w:r>
                    </w:p>
                    <w:p w14:paraId="73A4C644" w14:textId="71756C81" w:rsidR="00454419" w:rsidRPr="00306099" w:rsidRDefault="00454419" w:rsidP="00454419">
                      <w:pPr>
                        <w:rPr>
                          <w:sz w:val="22"/>
                        </w:rPr>
                      </w:pPr>
                      <w:r w:rsidRPr="00454419">
                        <w:rPr>
                          <w:sz w:val="22"/>
                        </w:rPr>
                        <w:t>SELECT * FROM view_produk_terjual;</w:t>
                      </w:r>
                    </w:p>
                  </w:txbxContent>
                </v:textbox>
                <w10:wrap anchory="page"/>
              </v:shape>
            </w:pict>
          </mc:Fallback>
        </mc:AlternateContent>
      </w:r>
    </w:p>
    <w:p w14:paraId="1CB09EAC" w14:textId="56506823" w:rsidR="00454419" w:rsidRDefault="00454419" w:rsidP="00454419">
      <w:pPr>
        <w:pStyle w:val="ListParagraph"/>
        <w:rPr>
          <w:szCs w:val="24"/>
          <w:lang w:val="en-US"/>
        </w:rPr>
      </w:pPr>
    </w:p>
    <w:p w14:paraId="7E5C308A" w14:textId="588D1E24" w:rsidR="00454419" w:rsidRDefault="00454419" w:rsidP="00454419">
      <w:pPr>
        <w:pStyle w:val="ListParagraph"/>
        <w:rPr>
          <w:szCs w:val="24"/>
          <w:lang w:val="en-US"/>
        </w:rPr>
      </w:pPr>
    </w:p>
    <w:p w14:paraId="0CEFEFED" w14:textId="21801B3B" w:rsidR="00454419" w:rsidRDefault="00454419" w:rsidP="00454419">
      <w:pPr>
        <w:pStyle w:val="ListParagraph"/>
        <w:rPr>
          <w:szCs w:val="24"/>
          <w:lang w:val="en-US"/>
        </w:rPr>
      </w:pPr>
    </w:p>
    <w:p w14:paraId="3FD4A484" w14:textId="77777777" w:rsidR="00454419" w:rsidRDefault="00454419" w:rsidP="00454419">
      <w:pPr>
        <w:pStyle w:val="ListParagraph"/>
        <w:rPr>
          <w:szCs w:val="24"/>
          <w:lang w:val="en-US"/>
        </w:rPr>
      </w:pPr>
    </w:p>
    <w:p w14:paraId="43FD498A" w14:textId="16D0046A" w:rsidR="00454419" w:rsidRDefault="00454419" w:rsidP="00454419">
      <w:pPr>
        <w:pStyle w:val="ListParagraph"/>
        <w:rPr>
          <w:szCs w:val="24"/>
          <w:lang w:val="en-US"/>
        </w:rPr>
      </w:pPr>
    </w:p>
    <w:p w14:paraId="497AEF20" w14:textId="3EACBB06" w:rsidR="00454419" w:rsidRDefault="00454419" w:rsidP="00454419">
      <w:pPr>
        <w:pStyle w:val="ListParagraph"/>
        <w:rPr>
          <w:szCs w:val="24"/>
          <w:lang w:val="en-US"/>
        </w:rPr>
      </w:pPr>
    </w:p>
    <w:p w14:paraId="57065BFC" w14:textId="264C943B" w:rsidR="00454419" w:rsidRDefault="00454419" w:rsidP="00454419">
      <w:pPr>
        <w:pStyle w:val="ListParagraph"/>
        <w:rPr>
          <w:szCs w:val="24"/>
          <w:lang w:val="en-US"/>
        </w:rPr>
      </w:pPr>
    </w:p>
    <w:p w14:paraId="69E224AB" w14:textId="3D88662F" w:rsidR="00454419" w:rsidRDefault="00454419" w:rsidP="00454419">
      <w:pPr>
        <w:pStyle w:val="ListParagraph"/>
        <w:rPr>
          <w:szCs w:val="24"/>
          <w:lang w:val="en-US"/>
        </w:rPr>
      </w:pPr>
    </w:p>
    <w:p w14:paraId="4483A160" w14:textId="064A76CA" w:rsidR="00454419" w:rsidRPr="00454419" w:rsidRDefault="00454419" w:rsidP="00454419">
      <w:pPr>
        <w:pStyle w:val="ListParagraph"/>
        <w:rPr>
          <w:szCs w:val="24"/>
          <w:lang w:val="en-US"/>
        </w:rPr>
      </w:pPr>
      <w:r>
        <w:rPr>
          <w:szCs w:val="24"/>
          <w:lang w:val="en-US"/>
        </w:rPr>
        <w:t>Penjelasan:</w:t>
      </w:r>
      <w:r w:rsidRPr="00454419">
        <w:rPr>
          <w:szCs w:val="24"/>
          <w:lang w:val="en-US"/>
        </w:rPr>
        <w:t xml:space="preserve"> </w:t>
      </w:r>
      <w:r>
        <w:rPr>
          <w:szCs w:val="24"/>
          <w:lang w:val="en-US"/>
        </w:rPr>
        <w:t>Buat data sesuai table diatas untuk menampilkan view yang kedua.</w:t>
      </w:r>
    </w:p>
    <w:p w14:paraId="1F1A9C7D" w14:textId="70E2247A" w:rsidR="00ED0C14" w:rsidRDefault="006B288D" w:rsidP="0017285E">
      <w:pPr>
        <w:pStyle w:val="ListParagraph"/>
        <w:numPr>
          <w:ilvl w:val="0"/>
          <w:numId w:val="22"/>
        </w:numPr>
        <w:rPr>
          <w:szCs w:val="24"/>
          <w:lang w:val="en-US"/>
        </w:rPr>
      </w:pPr>
      <w:r>
        <w:rPr>
          <w:szCs w:val="24"/>
          <w:lang w:val="en-US"/>
        </w:rPr>
        <w:t>Soal 3</w:t>
      </w:r>
    </w:p>
    <w:p w14:paraId="7DDD73C0" w14:textId="2E9E4645" w:rsidR="00454419" w:rsidRDefault="00253794" w:rsidP="00454419">
      <w:pPr>
        <w:pStyle w:val="ListParagraph"/>
        <w:rPr>
          <w:szCs w:val="24"/>
          <w:lang w:val="en-US"/>
        </w:rPr>
      </w:pPr>
      <w:r>
        <w:rPr>
          <w:noProof/>
          <w:lang w:val="en-US"/>
        </w:rPr>
        <mc:AlternateContent>
          <mc:Choice Requires="wps">
            <w:drawing>
              <wp:anchor distT="0" distB="0" distL="114300" distR="114300" simplePos="0" relativeHeight="251684864" behindDoc="0" locked="0" layoutInCell="1" allowOverlap="1" wp14:anchorId="7A214156" wp14:editId="431CDC85">
                <wp:simplePos x="0" y="0"/>
                <wp:positionH relativeFrom="column">
                  <wp:posOffset>452120</wp:posOffset>
                </wp:positionH>
                <wp:positionV relativeFrom="page">
                  <wp:posOffset>3557905</wp:posOffset>
                </wp:positionV>
                <wp:extent cx="4559935" cy="1441048"/>
                <wp:effectExtent l="0" t="0" r="12065" b="26035"/>
                <wp:wrapNone/>
                <wp:docPr id="1630007475" name="Text Box 7"/>
                <wp:cNvGraphicFramePr/>
                <a:graphic xmlns:a="http://schemas.openxmlformats.org/drawingml/2006/main">
                  <a:graphicData uri="http://schemas.microsoft.com/office/word/2010/wordprocessingShape">
                    <wps:wsp>
                      <wps:cNvSpPr txBox="1"/>
                      <wps:spPr>
                        <a:xfrm>
                          <a:off x="0" y="0"/>
                          <a:ext cx="4559935" cy="1441048"/>
                        </a:xfrm>
                        <a:prstGeom prst="rect">
                          <a:avLst/>
                        </a:prstGeom>
                        <a:solidFill>
                          <a:schemeClr val="lt1"/>
                        </a:solidFill>
                        <a:ln w="6350">
                          <a:solidFill>
                            <a:srgbClr val="C00000"/>
                          </a:solidFill>
                        </a:ln>
                      </wps:spPr>
                      <wps:txbx>
                        <w:txbxContent>
                          <w:p w14:paraId="70D47F67" w14:textId="77777777" w:rsidR="00454419" w:rsidRPr="00454419" w:rsidRDefault="00454419" w:rsidP="00454419">
                            <w:pPr>
                              <w:rPr>
                                <w:sz w:val="22"/>
                              </w:rPr>
                            </w:pPr>
                            <w:r w:rsidRPr="00454419">
                              <w:rPr>
                                <w:sz w:val="22"/>
                              </w:rPr>
                              <w:t>CREATE VIEW view_produk_stok_kurang_5 AS</w:t>
                            </w:r>
                          </w:p>
                          <w:p w14:paraId="23287C25" w14:textId="77777777" w:rsidR="00454419" w:rsidRPr="00454419" w:rsidRDefault="00454419" w:rsidP="00454419">
                            <w:pPr>
                              <w:rPr>
                                <w:sz w:val="22"/>
                              </w:rPr>
                            </w:pPr>
                            <w:r w:rsidRPr="00454419">
                              <w:rPr>
                                <w:sz w:val="22"/>
                              </w:rPr>
                              <w:t>SELECT nama_produk, stock AS jumlah_stok_tersisa</w:t>
                            </w:r>
                          </w:p>
                          <w:p w14:paraId="632F564E" w14:textId="77777777" w:rsidR="00454419" w:rsidRPr="00454419" w:rsidRDefault="00454419" w:rsidP="00454419">
                            <w:pPr>
                              <w:rPr>
                                <w:sz w:val="22"/>
                              </w:rPr>
                            </w:pPr>
                            <w:r w:rsidRPr="00454419">
                              <w:rPr>
                                <w:sz w:val="22"/>
                              </w:rPr>
                              <w:t>FROM tb_produk</w:t>
                            </w:r>
                          </w:p>
                          <w:p w14:paraId="1669BDC5" w14:textId="6B74E5A3" w:rsidR="00454419" w:rsidRPr="00454419" w:rsidRDefault="00454419" w:rsidP="00454419">
                            <w:pPr>
                              <w:rPr>
                                <w:sz w:val="22"/>
                              </w:rPr>
                            </w:pPr>
                            <w:r w:rsidRPr="00454419">
                              <w:rPr>
                                <w:sz w:val="22"/>
                              </w:rPr>
                              <w:t>WHERE stock &lt; 5;</w:t>
                            </w:r>
                          </w:p>
                          <w:p w14:paraId="1E8255EA" w14:textId="71A1E902" w:rsidR="00454419" w:rsidRPr="00306099" w:rsidRDefault="00454419" w:rsidP="00454419">
                            <w:pPr>
                              <w:rPr>
                                <w:sz w:val="22"/>
                              </w:rPr>
                            </w:pPr>
                            <w:r w:rsidRPr="00454419">
                              <w:rPr>
                                <w:sz w:val="22"/>
                              </w:rPr>
                              <w:t>SELECT * FROM view_produk_stok_kurang_5;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214156" id="_x0000_s1039" type="#_x0000_t202" style="position:absolute;left:0;text-align:left;margin-left:35.6pt;margin-top:280.15pt;width:359.05pt;height:113.4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" fillcolor="white [3201]" strokecolor="#c00000" strokeweight=".5pt">
                <v:textbox>
                  <w:txbxContent>
                    <w:p w14:paraId="70D47F67" w14:textId="77777777" w:rsidR="00454419" w:rsidRPr="00454419" w:rsidRDefault="00454419" w:rsidP="00454419">
                      <w:pPr>
                        <w:rPr>
                          <w:sz w:val="22"/>
                        </w:rPr>
                      </w:pPr>
                      <w:r w:rsidRPr="00454419">
                        <w:rPr>
                          <w:sz w:val="22"/>
                        </w:rPr>
                        <w:t>CREATE VIEW view_produk_stok_kurang_5 AS</w:t>
                      </w:r>
                    </w:p>
                    <w:p w14:paraId="23287C25" w14:textId="77777777" w:rsidR="00454419" w:rsidRPr="00454419" w:rsidRDefault="00454419" w:rsidP="00454419">
                      <w:pPr>
                        <w:rPr>
                          <w:sz w:val="22"/>
                        </w:rPr>
                      </w:pPr>
                      <w:r w:rsidRPr="00454419">
                        <w:rPr>
                          <w:sz w:val="22"/>
                        </w:rPr>
                        <w:t>SELECT nama_produk, stock AS jumlah_stok_tersisa</w:t>
                      </w:r>
                    </w:p>
                    <w:p w14:paraId="632F564E" w14:textId="77777777" w:rsidR="00454419" w:rsidRPr="00454419" w:rsidRDefault="00454419" w:rsidP="00454419">
                      <w:pPr>
                        <w:rPr>
                          <w:sz w:val="22"/>
                        </w:rPr>
                      </w:pPr>
                      <w:r w:rsidRPr="00454419">
                        <w:rPr>
                          <w:sz w:val="22"/>
                        </w:rPr>
                        <w:t>FROM tb_produk</w:t>
                      </w:r>
                    </w:p>
                    <w:p w14:paraId="1669BDC5" w14:textId="6B74E5A3" w:rsidR="00454419" w:rsidRPr="00454419" w:rsidRDefault="00454419" w:rsidP="00454419">
                      <w:pPr>
                        <w:rPr>
                          <w:sz w:val="22"/>
                        </w:rPr>
                      </w:pPr>
                      <w:r w:rsidRPr="00454419">
                        <w:rPr>
                          <w:sz w:val="22"/>
                        </w:rPr>
                        <w:t>WHERE stock &lt; 5;</w:t>
                      </w:r>
                    </w:p>
                    <w:p w14:paraId="1E8255EA" w14:textId="71A1E902" w:rsidR="00454419" w:rsidRPr="00306099" w:rsidRDefault="00454419" w:rsidP="00454419">
                      <w:pPr>
                        <w:rPr>
                          <w:sz w:val="22"/>
                        </w:rPr>
                      </w:pPr>
                      <w:r w:rsidRPr="00454419">
                        <w:rPr>
                          <w:sz w:val="22"/>
                        </w:rPr>
                        <w:t>SELECT * FROM view_produk_stok_kurang_5;</w:t>
                      </w:r>
                    </w:p>
                  </w:txbxContent>
                </v:textbox>
                <w10:wrap anchory="page"/>
              </v:shape>
            </w:pict>
          </mc:Fallback>
        </mc:AlternateContent>
      </w:r>
    </w:p>
    <w:p w14:paraId="4959CA49" w14:textId="539893DB" w:rsidR="00454419" w:rsidRDefault="00454419" w:rsidP="00454419">
      <w:pPr>
        <w:pStyle w:val="ListParagraph"/>
        <w:rPr>
          <w:szCs w:val="24"/>
          <w:lang w:val="en-US"/>
        </w:rPr>
      </w:pPr>
    </w:p>
    <w:p w14:paraId="12AA339B" w14:textId="1B369B44" w:rsidR="00454419" w:rsidRDefault="00454419" w:rsidP="00454419">
      <w:pPr>
        <w:pStyle w:val="ListParagraph"/>
        <w:rPr>
          <w:szCs w:val="24"/>
          <w:lang w:val="en-US"/>
        </w:rPr>
      </w:pPr>
    </w:p>
    <w:p w14:paraId="29306EE0" w14:textId="1069E590" w:rsidR="00454419" w:rsidRDefault="00454419" w:rsidP="00454419">
      <w:pPr>
        <w:pStyle w:val="ListParagraph"/>
        <w:rPr>
          <w:szCs w:val="24"/>
          <w:lang w:val="en-US"/>
        </w:rPr>
      </w:pPr>
    </w:p>
    <w:p w14:paraId="0433A4A8" w14:textId="77777777" w:rsidR="00454419" w:rsidRDefault="00454419" w:rsidP="00454419">
      <w:pPr>
        <w:pStyle w:val="ListParagraph"/>
        <w:rPr>
          <w:szCs w:val="24"/>
          <w:lang w:val="en-US"/>
        </w:rPr>
      </w:pPr>
    </w:p>
    <w:p w14:paraId="5CE571E0" w14:textId="5733A89A" w:rsidR="00454419" w:rsidRDefault="00454419" w:rsidP="00454419">
      <w:pPr>
        <w:pStyle w:val="ListParagraph"/>
        <w:rPr>
          <w:szCs w:val="24"/>
          <w:lang w:val="en-US"/>
        </w:rPr>
      </w:pPr>
    </w:p>
    <w:p w14:paraId="04972E70" w14:textId="69921D60" w:rsidR="00454419" w:rsidRDefault="00454419" w:rsidP="00454419">
      <w:pPr>
        <w:pStyle w:val="ListParagraph"/>
        <w:rPr>
          <w:szCs w:val="24"/>
          <w:lang w:val="en-US"/>
        </w:rPr>
      </w:pPr>
    </w:p>
    <w:p w14:paraId="5F16A436" w14:textId="4F07087F" w:rsidR="00454419" w:rsidRDefault="00454419" w:rsidP="00454419">
      <w:pPr>
        <w:pStyle w:val="ListParagraph"/>
        <w:rPr>
          <w:szCs w:val="24"/>
          <w:lang w:val="en-US"/>
        </w:rPr>
      </w:pPr>
    </w:p>
    <w:p w14:paraId="0411EF7E" w14:textId="1C55BFFC" w:rsidR="00454419" w:rsidRPr="00454419" w:rsidRDefault="00454419" w:rsidP="00454419">
      <w:pPr>
        <w:pStyle w:val="ListParagraph"/>
        <w:rPr>
          <w:szCs w:val="24"/>
          <w:lang w:val="en-US"/>
        </w:rPr>
      </w:pPr>
      <w:proofErr w:type="spellStart"/>
      <w:r>
        <w:rPr>
          <w:szCs w:val="24"/>
          <w:lang w:val="en-US"/>
        </w:rPr>
        <w:t>Penjelasan</w:t>
      </w:r>
      <w:proofErr w:type="spellEnd"/>
      <w:r>
        <w:rPr>
          <w:szCs w:val="24"/>
          <w:lang w:val="en-US"/>
        </w:rPr>
        <w:t>:</w:t>
      </w:r>
      <w:r w:rsidRPr="00454419">
        <w:rPr>
          <w:szCs w:val="24"/>
          <w:lang w:val="en-US"/>
        </w:rPr>
        <w:t xml:space="preserve"> </w:t>
      </w:r>
      <w:r>
        <w:rPr>
          <w:szCs w:val="24"/>
          <w:lang w:val="en-US"/>
        </w:rPr>
        <w:t>Buat data sesuai table diatas untuk menampilkan view yang ketiga.</w:t>
      </w:r>
    </w:p>
    <w:p w14:paraId="10169A66" w14:textId="20B2DD79" w:rsidR="006B288D" w:rsidRDefault="00253794" w:rsidP="006B288D">
      <w:pPr>
        <w:pStyle w:val="ListParagraph"/>
        <w:numPr>
          <w:ilvl w:val="0"/>
          <w:numId w:val="22"/>
        </w:numPr>
        <w:rPr>
          <w:szCs w:val="24"/>
          <w:lang w:val="en-US"/>
        </w:rPr>
      </w:pPr>
      <w:r>
        <w:rPr>
          <w:noProof/>
          <w:lang w:val="en-US"/>
        </w:rPr>
        <mc:AlternateContent>
          <mc:Choice Requires="wps">
            <w:drawing>
              <wp:anchor distT="0" distB="0" distL="114300" distR="114300" simplePos="0" relativeHeight="251686912" behindDoc="0" locked="0" layoutInCell="1" allowOverlap="1" wp14:anchorId="7BE6A527" wp14:editId="7DDE84CF">
                <wp:simplePos x="0" y="0"/>
                <wp:positionH relativeFrom="column">
                  <wp:posOffset>480695</wp:posOffset>
                </wp:positionH>
                <wp:positionV relativeFrom="page">
                  <wp:posOffset>5677535</wp:posOffset>
                </wp:positionV>
                <wp:extent cx="4559935" cy="2291787"/>
                <wp:effectExtent l="0" t="0" r="12065" b="13335"/>
                <wp:wrapNone/>
                <wp:docPr id="2010951270" name="Text Box 7"/>
                <wp:cNvGraphicFramePr/>
                <a:graphic xmlns:a="http://schemas.openxmlformats.org/drawingml/2006/main">
                  <a:graphicData uri="http://schemas.microsoft.com/office/word/2010/wordprocessingShape">
                    <wps:wsp>
                      <wps:cNvSpPr txBox="1"/>
                      <wps:spPr>
                        <a:xfrm>
                          <a:off x="0" y="0"/>
                          <a:ext cx="4559935" cy="2291787"/>
                        </a:xfrm>
                        <a:prstGeom prst="rect">
                          <a:avLst/>
                        </a:prstGeom>
                        <a:solidFill>
                          <a:schemeClr val="lt1"/>
                        </a:solidFill>
                        <a:ln w="6350">
                          <a:solidFill>
                            <a:srgbClr val="C00000"/>
                          </a:solidFill>
                        </a:ln>
                      </wps:spPr>
                      <wps:txbx>
                        <w:txbxContent>
                          <w:p w14:paraId="154300E1" w14:textId="77777777" w:rsidR="00454419" w:rsidRPr="00454419" w:rsidRDefault="00454419" w:rsidP="00454419">
                            <w:pPr>
                              <w:rPr>
                                <w:sz w:val="22"/>
                              </w:rPr>
                            </w:pPr>
                            <w:r w:rsidRPr="00454419">
                              <w:rPr>
                                <w:sz w:val="22"/>
                              </w:rPr>
                              <w:t>CREATE VIEW view_total_pesanan_perpelanggan AS</w:t>
                            </w:r>
                          </w:p>
                          <w:p w14:paraId="46856C90" w14:textId="77777777" w:rsidR="00454419" w:rsidRPr="00454419" w:rsidRDefault="00454419" w:rsidP="00454419">
                            <w:pPr>
                              <w:rPr>
                                <w:sz w:val="22"/>
                              </w:rPr>
                            </w:pPr>
                            <w:r w:rsidRPr="00454419">
                              <w:rPr>
                                <w:sz w:val="22"/>
                              </w:rPr>
                              <w:t>SELECT p.nama_pelanggan, SUM(pes.total) AS total_pesanan</w:t>
                            </w:r>
                          </w:p>
                          <w:p w14:paraId="07A2AC54" w14:textId="77777777" w:rsidR="00454419" w:rsidRPr="00454419" w:rsidRDefault="00454419" w:rsidP="00454419">
                            <w:pPr>
                              <w:rPr>
                                <w:sz w:val="22"/>
                              </w:rPr>
                            </w:pPr>
                            <w:r w:rsidRPr="00454419">
                              <w:rPr>
                                <w:sz w:val="22"/>
                              </w:rPr>
                              <w:t>FROM tb_pesanan pes</w:t>
                            </w:r>
                          </w:p>
                          <w:p w14:paraId="06B9C818" w14:textId="77777777" w:rsidR="00454419" w:rsidRPr="00454419" w:rsidRDefault="00454419" w:rsidP="00454419">
                            <w:pPr>
                              <w:rPr>
                                <w:sz w:val="22"/>
                              </w:rPr>
                            </w:pPr>
                            <w:r w:rsidRPr="00454419">
                              <w:rPr>
                                <w:sz w:val="22"/>
                              </w:rPr>
                              <w:t>JOIN tb_pelanggan p ON pes.id_pelanggan = p.id_pelanggan</w:t>
                            </w:r>
                          </w:p>
                          <w:p w14:paraId="203DEF54" w14:textId="77777777" w:rsidR="00454419" w:rsidRPr="00454419" w:rsidRDefault="00454419" w:rsidP="00454419">
                            <w:pPr>
                              <w:rPr>
                                <w:sz w:val="22"/>
                              </w:rPr>
                            </w:pPr>
                            <w:r w:rsidRPr="00454419">
                              <w:rPr>
                                <w:sz w:val="22"/>
                              </w:rPr>
                              <w:t>WHERE pes.tanggal_pesanan &gt;= DATE_SUB(CURDATE(), INTERVAL 1 MONTH)</w:t>
                            </w:r>
                          </w:p>
                          <w:p w14:paraId="0F2F4F3E" w14:textId="0513ABAA" w:rsidR="00454419" w:rsidRPr="00454419" w:rsidRDefault="00454419" w:rsidP="00454419">
                            <w:pPr>
                              <w:rPr>
                                <w:sz w:val="22"/>
                              </w:rPr>
                            </w:pPr>
                            <w:r w:rsidRPr="00454419">
                              <w:rPr>
                                <w:sz w:val="22"/>
                              </w:rPr>
                              <w:t>GROUP BY p.nama_pelanggan;</w:t>
                            </w:r>
                          </w:p>
                          <w:p w14:paraId="2C3958EB" w14:textId="24FFB367" w:rsidR="00454419" w:rsidRPr="00306099" w:rsidRDefault="00454419" w:rsidP="00454419">
                            <w:pPr>
                              <w:rPr>
                                <w:sz w:val="22"/>
                              </w:rPr>
                            </w:pPr>
                            <w:r w:rsidRPr="00454419">
                              <w:rPr>
                                <w:sz w:val="22"/>
                              </w:rPr>
                              <w:t>SELECT * FROM view_total_pesanan_perpelanggan;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E6A527" id="_x0000_s1040" type="#_x0000_t202" style="position:absolute;left:0;text-align:left;margin-left:37.85pt;margin-top:447.05pt;width:359.05pt;height:180.4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" fillcolor="white [3201]" strokecolor="#c00000" strokeweight=".5pt">
                <v:textbox>
                  <w:txbxContent>
                    <w:p w14:paraId="154300E1" w14:textId="77777777" w:rsidR="00454419" w:rsidRPr="00454419" w:rsidRDefault="00454419" w:rsidP="00454419">
                      <w:pPr>
                        <w:rPr>
                          <w:sz w:val="22"/>
                        </w:rPr>
                      </w:pPr>
                      <w:r w:rsidRPr="00454419">
                        <w:rPr>
                          <w:sz w:val="22"/>
                        </w:rPr>
                        <w:t>CREATE VIEW view_total_pesanan_perpelanggan AS</w:t>
                      </w:r>
                    </w:p>
                    <w:p w14:paraId="46856C90" w14:textId="77777777" w:rsidR="00454419" w:rsidRPr="00454419" w:rsidRDefault="00454419" w:rsidP="00454419">
                      <w:pPr>
                        <w:rPr>
                          <w:sz w:val="22"/>
                        </w:rPr>
                      </w:pPr>
                      <w:r w:rsidRPr="00454419">
                        <w:rPr>
                          <w:sz w:val="22"/>
                        </w:rPr>
                        <w:t>SELECT p.nama_pelanggan, SUM(pes.total) AS total_pesanan</w:t>
                      </w:r>
                    </w:p>
                    <w:p w14:paraId="07A2AC54" w14:textId="77777777" w:rsidR="00454419" w:rsidRPr="00454419" w:rsidRDefault="00454419" w:rsidP="00454419">
                      <w:pPr>
                        <w:rPr>
                          <w:sz w:val="22"/>
                        </w:rPr>
                      </w:pPr>
                      <w:r w:rsidRPr="00454419">
                        <w:rPr>
                          <w:sz w:val="22"/>
                        </w:rPr>
                        <w:t>FROM tb_pesanan pes</w:t>
                      </w:r>
                    </w:p>
                    <w:p w14:paraId="06B9C818" w14:textId="77777777" w:rsidR="00454419" w:rsidRPr="00454419" w:rsidRDefault="00454419" w:rsidP="00454419">
                      <w:pPr>
                        <w:rPr>
                          <w:sz w:val="22"/>
                        </w:rPr>
                      </w:pPr>
                      <w:r w:rsidRPr="00454419">
                        <w:rPr>
                          <w:sz w:val="22"/>
                        </w:rPr>
                        <w:t>JOIN tb_pelanggan p ON pes.id_pelanggan = p.id_pelanggan</w:t>
                      </w:r>
                    </w:p>
                    <w:p w14:paraId="203DEF54" w14:textId="77777777" w:rsidR="00454419" w:rsidRPr="00454419" w:rsidRDefault="00454419" w:rsidP="00454419">
                      <w:pPr>
                        <w:rPr>
                          <w:sz w:val="22"/>
                        </w:rPr>
                      </w:pPr>
                      <w:r w:rsidRPr="00454419">
                        <w:rPr>
                          <w:sz w:val="22"/>
                        </w:rPr>
                        <w:t>WHERE pes.tanggal_pesanan &gt;= DATE_SUB(CURDATE(), INTERVAL 1 MONTH)</w:t>
                      </w:r>
                    </w:p>
                    <w:p w14:paraId="0F2F4F3E" w14:textId="0513ABAA" w:rsidR="00454419" w:rsidRPr="00454419" w:rsidRDefault="00454419" w:rsidP="00454419">
                      <w:pPr>
                        <w:rPr>
                          <w:sz w:val="22"/>
                        </w:rPr>
                      </w:pPr>
                      <w:r w:rsidRPr="00454419">
                        <w:rPr>
                          <w:sz w:val="22"/>
                        </w:rPr>
                        <w:t>GROUP BY p.nama_pelanggan;</w:t>
                      </w:r>
                    </w:p>
                    <w:p w14:paraId="2C3958EB" w14:textId="24FFB367" w:rsidR="00454419" w:rsidRPr="00306099" w:rsidRDefault="00454419" w:rsidP="00454419">
                      <w:pPr>
                        <w:rPr>
                          <w:sz w:val="22"/>
                        </w:rPr>
                      </w:pPr>
                      <w:r w:rsidRPr="00454419">
                        <w:rPr>
                          <w:sz w:val="22"/>
                        </w:rPr>
                        <w:t>SELECT * FROM view_total_pesanan_perpelanggan;</w:t>
                      </w:r>
                    </w:p>
                  </w:txbxContent>
                </v:textbox>
                <w10:wrap anchory="page"/>
              </v:shape>
            </w:pict>
          </mc:Fallback>
        </mc:AlternateContent>
      </w:r>
      <w:r w:rsidR="006B288D">
        <w:rPr>
          <w:szCs w:val="24"/>
          <w:lang w:val="en-US"/>
        </w:rPr>
        <w:t>Soal 4</w:t>
      </w:r>
    </w:p>
    <w:p w14:paraId="3593C8E6" w14:textId="2A8287FB" w:rsidR="00ED0C14" w:rsidRPr="00ED0C14" w:rsidRDefault="00ED0C14" w:rsidP="00ED0C14">
      <w:pPr>
        <w:ind w:left="360"/>
        <w:rPr>
          <w:szCs w:val="24"/>
          <w:lang w:val="en-US"/>
        </w:rPr>
      </w:pPr>
    </w:p>
    <w:p w14:paraId="2C7709C1" w14:textId="1C422393" w:rsidR="006B288D" w:rsidRDefault="006B288D" w:rsidP="00A80718">
      <w:pPr>
        <w:ind w:left="360"/>
        <w:rPr>
          <w:szCs w:val="24"/>
          <w:lang w:val="en-US"/>
        </w:rPr>
      </w:pPr>
    </w:p>
    <w:p w14:paraId="4976E6A4" w14:textId="71BA449A" w:rsidR="00454419" w:rsidRDefault="00454419" w:rsidP="00A80718">
      <w:pPr>
        <w:ind w:left="360"/>
        <w:rPr>
          <w:szCs w:val="24"/>
          <w:lang w:val="en-US"/>
        </w:rPr>
      </w:pPr>
    </w:p>
    <w:p w14:paraId="18FD27AA" w14:textId="77777777" w:rsidR="00454419" w:rsidRDefault="00454419" w:rsidP="00A80718">
      <w:pPr>
        <w:ind w:left="360"/>
        <w:rPr>
          <w:szCs w:val="24"/>
          <w:lang w:val="en-US"/>
        </w:rPr>
      </w:pPr>
    </w:p>
    <w:p w14:paraId="3F4AD1D1" w14:textId="77777777" w:rsidR="00454419" w:rsidRDefault="00454419" w:rsidP="00A80718">
      <w:pPr>
        <w:ind w:left="360"/>
        <w:rPr>
          <w:szCs w:val="24"/>
          <w:lang w:val="en-US"/>
        </w:rPr>
      </w:pPr>
    </w:p>
    <w:p w14:paraId="633BC48D" w14:textId="77777777" w:rsidR="00454419" w:rsidRDefault="00454419" w:rsidP="00A80718">
      <w:pPr>
        <w:ind w:left="360"/>
        <w:rPr>
          <w:szCs w:val="24"/>
          <w:lang w:val="en-US"/>
        </w:rPr>
      </w:pPr>
    </w:p>
    <w:p w14:paraId="003EE47C" w14:textId="77777777" w:rsidR="00454419" w:rsidRDefault="00454419" w:rsidP="00454419">
      <w:pPr>
        <w:rPr>
          <w:szCs w:val="24"/>
          <w:lang w:val="en-US"/>
        </w:rPr>
      </w:pPr>
    </w:p>
    <w:p w14:paraId="0E50735B" w14:textId="77777777" w:rsidR="00454419" w:rsidRDefault="00454419" w:rsidP="00454419">
      <w:pPr>
        <w:rPr>
          <w:szCs w:val="24"/>
          <w:lang w:val="en-US"/>
        </w:rPr>
      </w:pPr>
    </w:p>
    <w:p w14:paraId="31B7290C" w14:textId="7024E1D5" w:rsidR="00454419" w:rsidRPr="00454419" w:rsidRDefault="00454419" w:rsidP="00454419">
      <w:pPr>
        <w:pStyle w:val="ListParagraph"/>
        <w:rPr>
          <w:szCs w:val="24"/>
          <w:lang w:val="en-US"/>
        </w:rPr>
      </w:pPr>
      <w:r>
        <w:rPr>
          <w:szCs w:val="24"/>
          <w:lang w:val="en-US"/>
        </w:rPr>
        <w:t>Penjelasan:</w:t>
      </w:r>
      <w:r w:rsidRPr="00454419">
        <w:rPr>
          <w:szCs w:val="24"/>
          <w:lang w:val="en-US"/>
        </w:rPr>
        <w:t xml:space="preserve"> </w:t>
      </w:r>
      <w:r>
        <w:rPr>
          <w:szCs w:val="24"/>
          <w:lang w:val="en-US"/>
        </w:rPr>
        <w:t>Buat data sesuai table diatas untuk menampilkan view yang keempat.</w:t>
      </w:r>
    </w:p>
    <w:p w14:paraId="78E72577" w14:textId="4351FBE0" w:rsidR="00360863" w:rsidRDefault="00360863" w:rsidP="00DB408A">
      <w:pPr>
        <w:pStyle w:val="Heading2"/>
        <w:numPr>
          <w:ilvl w:val="1"/>
          <w:numId w:val="1"/>
        </w:numPr>
        <w:spacing w:before="0" w:line="360" w:lineRule="auto"/>
        <w:rPr>
          <w:rFonts w:cs="Times New Roman"/>
          <w:b/>
          <w:bCs/>
          <w:szCs w:val="24"/>
          <w:lang w:val="en-US"/>
        </w:rPr>
      </w:pPr>
      <w:r>
        <w:rPr>
          <w:rFonts w:cs="Times New Roman"/>
          <w:b/>
          <w:bCs/>
          <w:szCs w:val="24"/>
          <w:lang w:val="en-US"/>
        </w:rPr>
        <w:lastRenderedPageBreak/>
        <w:t>Hasil</w:t>
      </w:r>
    </w:p>
    <w:p w14:paraId="14F5BFB4" w14:textId="77777777" w:rsidR="00253794" w:rsidRDefault="00046E52" w:rsidP="00C1369A">
      <w:pPr>
        <w:pStyle w:val="ListParagraph"/>
        <w:numPr>
          <w:ilvl w:val="0"/>
          <w:numId w:val="25"/>
        </w:numPr>
        <w:rPr>
          <w:lang w:val="en-US"/>
        </w:rPr>
      </w:pPr>
      <w:r w:rsidRPr="00046E52">
        <w:rPr>
          <w:noProof/>
          <w:lang w:val="en-US"/>
        </w:rPr>
        <w:drawing>
          <wp:anchor distT="0" distB="0" distL="114300" distR="114300" simplePos="0" relativeHeight="251689984" behindDoc="0" locked="0" layoutInCell="1" allowOverlap="1" wp14:anchorId="579D6989" wp14:editId="4813B756">
            <wp:simplePos x="0" y="0"/>
            <wp:positionH relativeFrom="column">
              <wp:posOffset>683895</wp:posOffset>
            </wp:positionH>
            <wp:positionV relativeFrom="paragraph">
              <wp:posOffset>189865</wp:posOffset>
            </wp:positionV>
            <wp:extent cx="2447925" cy="906780"/>
            <wp:effectExtent l="0" t="0" r="9525" b="7620"/>
            <wp:wrapTopAndBottom/>
            <wp:docPr id="1729787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787381" name=""/>
                    <pic:cNvPicPr/>
                  </pic:nvPicPr>
                  <pic:blipFill>
                    <a:blip r:embed="rId13">
                      <a:extLst>
                        <a:ext uri="{28A0092B-C50C-407E-A947-70E740481C1C}">
                          <a14:useLocalDpi xmlns:a14="http://schemas.microsoft.com/office/drawing/2010/main" val="0"/>
                        </a:ext>
                      </a:extLst>
                    </a:blip>
                    <a:stretch>
                      <a:fillRect/>
                    </a:stretch>
                  </pic:blipFill>
                  <pic:spPr>
                    <a:xfrm>
                      <a:off x="0" y="0"/>
                      <a:ext cx="2447925" cy="906780"/>
                    </a:xfrm>
                    <a:prstGeom prst="rect">
                      <a:avLst/>
                    </a:prstGeom>
                  </pic:spPr>
                </pic:pic>
              </a:graphicData>
            </a:graphic>
          </wp:anchor>
        </w:drawing>
      </w:r>
      <w:r w:rsidRPr="00253794">
        <w:rPr>
          <w:lang w:val="en-US"/>
        </w:rPr>
        <w:t xml:space="preserve">Lebih </w:t>
      </w:r>
      <w:proofErr w:type="spellStart"/>
      <w:r w:rsidRPr="00253794">
        <w:rPr>
          <w:lang w:val="en-US"/>
        </w:rPr>
        <w:t>dari</w:t>
      </w:r>
      <w:proofErr w:type="spellEnd"/>
      <w:r w:rsidRPr="00253794">
        <w:rPr>
          <w:lang w:val="en-US"/>
        </w:rPr>
        <w:t xml:space="preserve"> rata-rata total pesanan</w:t>
      </w:r>
    </w:p>
    <w:p w14:paraId="2913B663" w14:textId="49D53F99" w:rsidR="00046E52" w:rsidRPr="00253794" w:rsidRDefault="00046E52" w:rsidP="00C1369A">
      <w:pPr>
        <w:pStyle w:val="ListParagraph"/>
        <w:numPr>
          <w:ilvl w:val="0"/>
          <w:numId w:val="25"/>
        </w:numPr>
        <w:rPr>
          <w:lang w:val="en-US"/>
        </w:rPr>
      </w:pPr>
      <w:proofErr w:type="spellStart"/>
      <w:r w:rsidRPr="00253794">
        <w:rPr>
          <w:lang w:val="en-US"/>
        </w:rPr>
        <w:t>Produk</w:t>
      </w:r>
      <w:proofErr w:type="spellEnd"/>
      <w:r w:rsidRPr="00253794">
        <w:rPr>
          <w:lang w:val="en-US"/>
        </w:rPr>
        <w:t xml:space="preserve"> </w:t>
      </w:r>
      <w:proofErr w:type="spellStart"/>
      <w:r w:rsidRPr="00253794">
        <w:rPr>
          <w:lang w:val="en-US"/>
        </w:rPr>
        <w:t>Terjual</w:t>
      </w:r>
      <w:proofErr w:type="spellEnd"/>
    </w:p>
    <w:p w14:paraId="4C9C4CB7" w14:textId="053DD610" w:rsidR="00046E52" w:rsidRPr="00046E52" w:rsidRDefault="00046E52" w:rsidP="00046E52">
      <w:pPr>
        <w:pStyle w:val="ListParagraph"/>
        <w:numPr>
          <w:ilvl w:val="0"/>
          <w:numId w:val="25"/>
        </w:numPr>
        <w:rPr>
          <w:lang w:val="en-US"/>
        </w:rPr>
      </w:pPr>
      <w:r w:rsidRPr="00046E52">
        <w:rPr>
          <w:noProof/>
          <w:lang w:val="en-US"/>
        </w:rPr>
        <w:drawing>
          <wp:anchor distT="0" distB="0" distL="114300" distR="114300" simplePos="0" relativeHeight="251691008" behindDoc="0" locked="0" layoutInCell="1" allowOverlap="1" wp14:anchorId="473A1D03" wp14:editId="7938B1EE">
            <wp:simplePos x="0" y="0"/>
            <wp:positionH relativeFrom="column">
              <wp:posOffset>683895</wp:posOffset>
            </wp:positionH>
            <wp:positionV relativeFrom="paragraph">
              <wp:posOffset>3039745</wp:posOffset>
            </wp:positionV>
            <wp:extent cx="2105319" cy="495369"/>
            <wp:effectExtent l="0" t="0" r="9525" b="0"/>
            <wp:wrapTopAndBottom/>
            <wp:docPr id="140225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25402" name=""/>
                    <pic:cNvPicPr/>
                  </pic:nvPicPr>
                  <pic:blipFill>
                    <a:blip r:embed="rId14">
                      <a:extLst>
                        <a:ext uri="{28A0092B-C50C-407E-A947-70E740481C1C}">
                          <a14:useLocalDpi xmlns:a14="http://schemas.microsoft.com/office/drawing/2010/main" val="0"/>
                        </a:ext>
                      </a:extLst>
                    </a:blip>
                    <a:stretch>
                      <a:fillRect/>
                    </a:stretch>
                  </pic:blipFill>
                  <pic:spPr>
                    <a:xfrm>
                      <a:off x="0" y="0"/>
                      <a:ext cx="2105319" cy="495369"/>
                    </a:xfrm>
                    <a:prstGeom prst="rect">
                      <a:avLst/>
                    </a:prstGeom>
                  </pic:spPr>
                </pic:pic>
              </a:graphicData>
            </a:graphic>
          </wp:anchor>
        </w:drawing>
      </w:r>
      <w:r w:rsidRPr="00046E52">
        <w:rPr>
          <w:rFonts w:cs="Times New Roman"/>
          <w:noProof/>
          <w:szCs w:val="24"/>
        </w:rPr>
        <w:drawing>
          <wp:anchor distT="0" distB="0" distL="114300" distR="114300" simplePos="0" relativeHeight="251688960" behindDoc="0" locked="0" layoutInCell="1" allowOverlap="1" wp14:anchorId="11582856" wp14:editId="3AA53AD0">
            <wp:simplePos x="0" y="0"/>
            <wp:positionH relativeFrom="column">
              <wp:posOffset>683895</wp:posOffset>
            </wp:positionH>
            <wp:positionV relativeFrom="paragraph">
              <wp:posOffset>0</wp:posOffset>
            </wp:positionV>
            <wp:extent cx="2895600" cy="2773358"/>
            <wp:effectExtent l="0" t="0" r="0" b="8255"/>
            <wp:wrapTopAndBottom/>
            <wp:docPr id="1641528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528343" name=""/>
                    <pic:cNvPicPr/>
                  </pic:nvPicPr>
                  <pic:blipFill>
                    <a:blip r:embed="rId15">
                      <a:extLst>
                        <a:ext uri="{28A0092B-C50C-407E-A947-70E740481C1C}">
                          <a14:useLocalDpi xmlns:a14="http://schemas.microsoft.com/office/drawing/2010/main" val="0"/>
                        </a:ext>
                      </a:extLst>
                    </a:blip>
                    <a:stretch>
                      <a:fillRect/>
                    </a:stretch>
                  </pic:blipFill>
                  <pic:spPr>
                    <a:xfrm>
                      <a:off x="0" y="0"/>
                      <a:ext cx="2895600" cy="2773358"/>
                    </a:xfrm>
                    <a:prstGeom prst="rect">
                      <a:avLst/>
                    </a:prstGeom>
                  </pic:spPr>
                </pic:pic>
              </a:graphicData>
            </a:graphic>
          </wp:anchor>
        </w:drawing>
      </w:r>
      <w:r>
        <w:rPr>
          <w:lang w:val="en-US"/>
        </w:rPr>
        <w:t xml:space="preserve">Stock </w:t>
      </w:r>
      <w:proofErr w:type="spellStart"/>
      <w:r>
        <w:rPr>
          <w:lang w:val="en-US"/>
        </w:rPr>
        <w:t>produk</w:t>
      </w:r>
      <w:proofErr w:type="spellEnd"/>
      <w:r>
        <w:rPr>
          <w:lang w:val="en-US"/>
        </w:rPr>
        <w:t xml:space="preserve"> yang </w:t>
      </w:r>
      <w:proofErr w:type="spellStart"/>
      <w:r>
        <w:rPr>
          <w:lang w:val="en-US"/>
        </w:rPr>
        <w:t>kurang</w:t>
      </w:r>
      <w:proofErr w:type="spellEnd"/>
      <w:r>
        <w:rPr>
          <w:lang w:val="en-US"/>
        </w:rPr>
        <w:t xml:space="preserve"> </w:t>
      </w:r>
      <w:proofErr w:type="spellStart"/>
      <w:r>
        <w:rPr>
          <w:lang w:val="en-US"/>
        </w:rPr>
        <w:t>dari</w:t>
      </w:r>
      <w:proofErr w:type="spellEnd"/>
      <w:r>
        <w:rPr>
          <w:lang w:val="en-US"/>
        </w:rPr>
        <w:t xml:space="preserve"> 5</w:t>
      </w:r>
    </w:p>
    <w:p w14:paraId="14610B77" w14:textId="3049CFB9" w:rsidR="00046E52" w:rsidRDefault="00046E52" w:rsidP="00046E52">
      <w:pPr>
        <w:pStyle w:val="ListParagraph"/>
        <w:numPr>
          <w:ilvl w:val="0"/>
          <w:numId w:val="25"/>
        </w:numPr>
        <w:rPr>
          <w:lang w:val="en-US"/>
        </w:rPr>
      </w:pPr>
      <w:r w:rsidRPr="00046E52">
        <w:rPr>
          <w:noProof/>
          <w:lang w:val="en-US"/>
        </w:rPr>
        <w:drawing>
          <wp:anchor distT="0" distB="0" distL="114300" distR="114300" simplePos="0" relativeHeight="251692032" behindDoc="0" locked="0" layoutInCell="1" allowOverlap="1" wp14:anchorId="0011D86A" wp14:editId="072D46EC">
            <wp:simplePos x="0" y="0"/>
            <wp:positionH relativeFrom="column">
              <wp:posOffset>683895</wp:posOffset>
            </wp:positionH>
            <wp:positionV relativeFrom="paragraph">
              <wp:posOffset>758190</wp:posOffset>
            </wp:positionV>
            <wp:extent cx="2000529" cy="1009791"/>
            <wp:effectExtent l="0" t="0" r="0" b="0"/>
            <wp:wrapTopAndBottom/>
            <wp:docPr id="673712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712419" name=""/>
                    <pic:cNvPicPr/>
                  </pic:nvPicPr>
                  <pic:blipFill>
                    <a:blip r:embed="rId16">
                      <a:extLst>
                        <a:ext uri="{28A0092B-C50C-407E-A947-70E740481C1C}">
                          <a14:useLocalDpi xmlns:a14="http://schemas.microsoft.com/office/drawing/2010/main" val="0"/>
                        </a:ext>
                      </a:extLst>
                    </a:blip>
                    <a:stretch>
                      <a:fillRect/>
                    </a:stretch>
                  </pic:blipFill>
                  <pic:spPr>
                    <a:xfrm>
                      <a:off x="0" y="0"/>
                      <a:ext cx="2000529" cy="1009791"/>
                    </a:xfrm>
                    <a:prstGeom prst="rect">
                      <a:avLst/>
                    </a:prstGeom>
                  </pic:spPr>
                </pic:pic>
              </a:graphicData>
            </a:graphic>
          </wp:anchor>
        </w:drawing>
      </w:r>
      <w:proofErr w:type="spellStart"/>
      <w:r>
        <w:rPr>
          <w:lang w:val="en-US"/>
        </w:rPr>
        <w:t>Jumlah</w:t>
      </w:r>
      <w:proofErr w:type="spellEnd"/>
      <w:r>
        <w:rPr>
          <w:lang w:val="en-US"/>
        </w:rPr>
        <w:t xml:space="preserve"> pesanan </w:t>
      </w:r>
      <w:proofErr w:type="spellStart"/>
      <w:r>
        <w:rPr>
          <w:lang w:val="en-US"/>
        </w:rPr>
        <w:t>dalam</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bulan</w:t>
      </w:r>
      <w:proofErr w:type="spellEnd"/>
    </w:p>
    <w:p w14:paraId="67ABE954" w14:textId="6BBEAFA2" w:rsidR="00046E52" w:rsidRDefault="00046E52" w:rsidP="00046E52">
      <w:pPr>
        <w:pStyle w:val="ListParagraph"/>
        <w:ind w:left="1080"/>
        <w:rPr>
          <w:lang w:val="en-US"/>
        </w:rPr>
      </w:pPr>
    </w:p>
    <w:p w14:paraId="1B53FEB9" w14:textId="281AED28" w:rsidR="00775508" w:rsidRPr="0017285E" w:rsidRDefault="00775508" w:rsidP="00775508">
      <w:pPr>
        <w:pStyle w:val="ListParagraph"/>
        <w:rPr>
          <w:lang w:val="en-US"/>
        </w:rPr>
      </w:pPr>
    </w:p>
    <w:p w14:paraId="79586ACF" w14:textId="4C480DA3" w:rsidR="00EF5CAB" w:rsidRDefault="00225DFF">
      <w:pPr>
        <w:spacing w:after="0" w:line="360" w:lineRule="auto"/>
        <w:rPr>
          <w:rFonts w:cs="Times New Roman"/>
          <w:szCs w:val="24"/>
        </w:rPr>
      </w:pPr>
      <w:r>
        <w:rPr>
          <w:rFonts w:cs="Times New Roman"/>
          <w:szCs w:val="24"/>
        </w:rPr>
        <w:br w:type="page"/>
      </w:r>
    </w:p>
    <w:p w14:paraId="22A56D46" w14:textId="0917AC58" w:rsidR="00EF5CAB" w:rsidRPr="006A74EB" w:rsidRDefault="00225DFF" w:rsidP="006A74EB">
      <w:pPr>
        <w:pStyle w:val="Heading1"/>
        <w:rPr>
          <w:b/>
          <w:bCs/>
          <w:noProof/>
          <w:lang w:val="en-GB" w:eastAsia="id-ID"/>
        </w:rPr>
      </w:pPr>
      <w:r w:rsidRPr="006A74EB">
        <w:rPr>
          <w:b/>
          <w:bCs/>
        </w:rPr>
        <w:lastRenderedPageBreak/>
        <w:t xml:space="preserve">BAB </w:t>
      </w:r>
      <w:r w:rsidR="00C0012B" w:rsidRPr="006A74EB">
        <w:rPr>
          <w:b/>
          <w:bCs/>
          <w:lang w:val="en-GB"/>
        </w:rPr>
        <w:t>V</w:t>
      </w:r>
      <w:r w:rsidR="006A74EB">
        <w:rPr>
          <w:b/>
          <w:bCs/>
          <w:noProof/>
          <w:lang w:val="en-GB" w:eastAsia="id-ID"/>
        </w:rPr>
        <w:br/>
      </w:r>
      <w:r>
        <w:rPr>
          <w:rFonts w:cs="Times New Roman"/>
          <w:b/>
          <w:bCs/>
          <w:sz w:val="24"/>
          <w:szCs w:val="24"/>
        </w:rPr>
        <w:t xml:space="preserve">PENUTUP </w:t>
      </w:r>
    </w:p>
    <w:p w14:paraId="3F5DE39B" w14:textId="77777777" w:rsidR="00EF5CAB" w:rsidRDefault="00EF5CAB" w:rsidP="006A74EB"/>
    <w:p w14:paraId="0FF18E99" w14:textId="77777777" w:rsidR="00EF5CAB" w:rsidRDefault="00225DFF">
      <w:pPr>
        <w:pStyle w:val="Heading2"/>
        <w:numPr>
          <w:ilvl w:val="1"/>
          <w:numId w:val="2"/>
        </w:numPr>
        <w:spacing w:before="0" w:line="360" w:lineRule="auto"/>
        <w:rPr>
          <w:rFonts w:cs="Times New Roman"/>
          <w:b/>
          <w:bCs/>
          <w:szCs w:val="24"/>
        </w:rPr>
      </w:pPr>
      <w:r>
        <w:rPr>
          <w:rFonts w:cs="Times New Roman"/>
          <w:b/>
          <w:bCs/>
          <w:szCs w:val="24"/>
        </w:rPr>
        <w:t>Analisa</w:t>
      </w:r>
    </w:p>
    <w:p w14:paraId="126D462B" w14:textId="5F09769C" w:rsidR="00A05F3B" w:rsidRDefault="003D7E7C" w:rsidP="0017285E">
      <w:pPr>
        <w:pStyle w:val="ListParagraph"/>
        <w:spacing w:line="360" w:lineRule="auto"/>
        <w:ind w:left="0" w:firstLine="470"/>
        <w:jc w:val="both"/>
      </w:pPr>
      <w:bookmarkStart w:id="4" w:name="_Hlk123248151"/>
      <w:r>
        <w:t>Dari hasil praktikum, praktikan menganalisa bahwa View adalah perintah query yang disimpan pada database dengan suatu nama tertentu, sehingga bisa digunakan setiap saat untuk melihat data tanpa menuliskan ulang query tersebut.</w:t>
      </w:r>
    </w:p>
    <w:p w14:paraId="0E36E2AF" w14:textId="2E002C54" w:rsidR="00EF5CAB" w:rsidRPr="0017285E" w:rsidRDefault="00205968" w:rsidP="0017285E">
      <w:pPr>
        <w:pStyle w:val="ListParagraph"/>
        <w:spacing w:line="360" w:lineRule="auto"/>
        <w:ind w:left="0" w:firstLine="470"/>
        <w:jc w:val="both"/>
        <w:rPr>
          <w:rFonts w:cs="Times New Roman"/>
          <w:szCs w:val="24"/>
          <w:lang w:val="en-US"/>
        </w:rPr>
      </w:pPr>
      <w:r>
        <w:rPr>
          <w:lang w:val="en-US"/>
        </w:rPr>
        <w:t>Dari hasil implementasi praktikan mengalami sedikit kesulitan untuk pemahaman dari HAVING dan juga GROUP BY, tetapi praktikan dapat mempraktekanya dengan baik dan tanpa kendala. Selanjutnya praktikan juga sedikit kesulitan dalam menangani CONSTRAINT dan FOREIGN KEY, tetapi itu juga tidak menghambat berjalanya program dan masih bisa berjalan sebgai mana mestinya.</w:t>
      </w:r>
      <w:bookmarkEnd w:id="4"/>
    </w:p>
    <w:p w14:paraId="6AA30CAB" w14:textId="77777777" w:rsidR="00EF5CAB" w:rsidRDefault="00225DFF">
      <w:pPr>
        <w:pStyle w:val="Heading2"/>
        <w:numPr>
          <w:ilvl w:val="1"/>
          <w:numId w:val="2"/>
        </w:numPr>
        <w:spacing w:before="0" w:line="360" w:lineRule="auto"/>
        <w:rPr>
          <w:rFonts w:cs="Times New Roman"/>
          <w:b/>
          <w:bCs/>
          <w:szCs w:val="24"/>
        </w:rPr>
      </w:pPr>
      <w:r>
        <w:rPr>
          <w:rFonts w:cs="Times New Roman"/>
          <w:b/>
          <w:bCs/>
          <w:szCs w:val="24"/>
        </w:rPr>
        <w:t>Kesimpulan</w:t>
      </w:r>
    </w:p>
    <w:p w14:paraId="61F269BE" w14:textId="77777777" w:rsidR="00775508" w:rsidRDefault="00205968" w:rsidP="00775508">
      <w:pPr>
        <w:pStyle w:val="ListParagraph"/>
        <w:spacing w:line="360" w:lineRule="auto"/>
        <w:ind w:left="0" w:firstLine="567"/>
        <w:jc w:val="both"/>
      </w:pPr>
      <w:r w:rsidRPr="00205968">
        <w:t>View dalam konteks basis data adalah sebuah mekanisme yang memungkinkan untuk membuat tabel virtual yang terdiri dari hasil query terhadap satu tabel atau beberapa tabel yang ada dalam database.</w:t>
      </w:r>
    </w:p>
    <w:p w14:paraId="517B27DA" w14:textId="77777777" w:rsidR="00775508" w:rsidRDefault="00205968" w:rsidP="00775508">
      <w:pPr>
        <w:pStyle w:val="ListParagraph"/>
        <w:spacing w:line="360" w:lineRule="auto"/>
        <w:ind w:left="0" w:firstLine="567"/>
        <w:jc w:val="both"/>
      </w:pPr>
      <w:r w:rsidRPr="00205968">
        <w:t xml:space="preserve"> Dalam hal ini, view tidak memiliki representasi fisik yang terpisah dari tabel induknya, melainkan hanya terbentuk secara virtual dengan menggunakan hasil dari operasi query yang dilakukan terhadap tabel induk. Salah satu keuntungan dari penggunaan view adalah dapat </w:t>
      </w:r>
      <w:r w:rsidR="007453E2">
        <w:rPr>
          <w:lang w:val="en-US"/>
        </w:rPr>
        <w:t xml:space="preserve"> </w:t>
      </w:r>
      <w:r w:rsidRPr="00205968">
        <w:t xml:space="preserve">mempermudah dan menyederhanakan cara penggunaan database. </w:t>
      </w:r>
    </w:p>
    <w:p w14:paraId="2BF10610" w14:textId="2BCF79AA" w:rsidR="00EF5CAB" w:rsidRPr="00205968" w:rsidRDefault="00205968" w:rsidP="00775508">
      <w:pPr>
        <w:pStyle w:val="ListParagraph"/>
        <w:spacing w:line="360" w:lineRule="auto"/>
        <w:ind w:left="0" w:firstLine="567"/>
        <w:jc w:val="both"/>
      </w:pPr>
      <w:r w:rsidRPr="00205968">
        <w:t>Dengan menggunakan view, pengguna dapat melihat data dengan cara yang lebih spesifik dan terfokus hanya pada informasi yang mereka butuhkan tanpa perlu mengakses tabel asli yang mungkin terdiri dari banyak kolom dan baris. Selain itu, view juga dapat mengurangi kompleksitas query dan memungkinkan pengguna untuk mengakses data dengan cara yang lebih efisien.</w:t>
      </w:r>
    </w:p>
    <w:sectPr w:rsidR="00EF5CAB" w:rsidRPr="00205968">
      <w:pgSz w:w="11906" w:h="16838" w:code="9"/>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C958FF" w14:textId="77777777" w:rsidR="00981AB6" w:rsidRDefault="00981AB6">
      <w:pPr>
        <w:spacing w:after="0" w:line="240" w:lineRule="auto"/>
      </w:pPr>
      <w:r>
        <w:separator/>
      </w:r>
    </w:p>
  </w:endnote>
  <w:endnote w:type="continuationSeparator" w:id="0">
    <w:p w14:paraId="518DAADC" w14:textId="77777777" w:rsidR="00981AB6" w:rsidRDefault="00981A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72B70E" w14:textId="77777777" w:rsidR="00EF5CAB" w:rsidRDefault="00EF5CAB">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35B2CE" w14:textId="77777777" w:rsidR="00981AB6" w:rsidRDefault="00981AB6">
      <w:pPr>
        <w:spacing w:after="0" w:line="240" w:lineRule="auto"/>
      </w:pPr>
      <w:r>
        <w:separator/>
      </w:r>
    </w:p>
  </w:footnote>
  <w:footnote w:type="continuationSeparator" w:id="0">
    <w:p w14:paraId="4F6B174B" w14:textId="77777777" w:rsidR="00981AB6" w:rsidRDefault="00981A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FA23BF" w14:textId="77777777" w:rsidR="00EF5CAB" w:rsidRDefault="00225DFF">
    <w:pPr>
      <w:widowControl w:val="0"/>
      <w:autoSpaceDE w:val="0"/>
      <w:autoSpaceDN w:val="0"/>
      <w:adjustRightInd w:val="0"/>
      <w:spacing w:after="0" w:line="200" w:lineRule="exact"/>
      <w:rPr>
        <w:sz w:val="20"/>
        <w:szCs w:val="20"/>
      </w:rPr>
    </w:pPr>
    <w:r>
      <w:rPr>
        <w:noProof/>
        <w:lang w:eastAsia="ja-JP"/>
      </w:rPr>
      <mc:AlternateContent>
        <mc:Choice Requires="wps">
          <w:drawing>
            <wp:anchor distT="0" distB="0" distL="0" distR="0" simplePos="0" relativeHeight="2" behindDoc="1" locked="0" layoutInCell="0" allowOverlap="1" wp14:anchorId="6B90B974" wp14:editId="2A278836">
              <wp:simplePos x="0" y="0"/>
              <wp:positionH relativeFrom="page">
                <wp:posOffset>3686175</wp:posOffset>
              </wp:positionH>
              <wp:positionV relativeFrom="page">
                <wp:posOffset>1080770</wp:posOffset>
              </wp:positionV>
              <wp:extent cx="546734" cy="177800"/>
              <wp:effectExtent l="0" t="0" r="0" b="0"/>
              <wp:wrapNone/>
              <wp:docPr id="4097"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6734" cy="177800"/>
                      </a:xfrm>
                      <a:prstGeom prst="rect">
                        <a:avLst/>
                      </a:prstGeom>
                      <a:ln>
                        <a:noFill/>
                      </a:ln>
                    </wps:spPr>
                    <wps:txbx>
                      <w:txbxContent>
                        <w:p w14:paraId="45E7C7CD" w14:textId="77777777" w:rsidR="00EF5CAB" w:rsidRDefault="00225DFF">
                          <w:pPr>
                            <w:widowControl w:val="0"/>
                            <w:autoSpaceDE w:val="0"/>
                            <w:autoSpaceDN w:val="0"/>
                            <w:adjustRightInd w:val="0"/>
                            <w:spacing w:after="0" w:line="265" w:lineRule="exact"/>
                            <w:ind w:left="20" w:right="-36"/>
                            <w:rPr>
                              <w:szCs w:val="24"/>
                            </w:rPr>
                          </w:pPr>
                          <w:r>
                            <w:rPr>
                              <w:b/>
                              <w:bCs/>
                              <w:spacing w:val="3"/>
                              <w:szCs w:val="24"/>
                            </w:rPr>
                            <w:t>B</w:t>
                          </w:r>
                          <w:r>
                            <w:rPr>
                              <w:b/>
                              <w:bCs/>
                              <w:szCs w:val="24"/>
                            </w:rPr>
                            <w:t xml:space="preserve">AB </w:t>
                          </w:r>
                          <w:r>
                            <w:rPr>
                              <w:b/>
                              <w:bCs/>
                              <w:spacing w:val="-2"/>
                              <w:szCs w:val="24"/>
                            </w:rPr>
                            <w:t>I</w:t>
                          </w:r>
                          <w:r>
                            <w:rPr>
                              <w:b/>
                              <w:bCs/>
                              <w:szCs w:val="24"/>
                            </w:rPr>
                            <w:t>V</w:t>
                          </w:r>
                        </w:p>
                      </w:txbxContent>
                    </wps:txbx>
                    <wps:bodyPr vert="horz" wrap="square" lIns="0" tIns="0" rIns="0" bIns="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B90B974" id="Text Box 32" o:spid="_x0000_s1041" style="position:absolute;margin-left:290.25pt;margin-top:85.1pt;width:43.05pt;height:14pt;z-index:-50331647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" o:allowincell="f" filled="f" stroked="f">
              <v:textbox inset="0,0,0,0">
                <w:txbxContent>
                  <w:p w14:paraId="45E7C7CD" w14:textId="77777777" w:rsidR="00EF5CAB" w:rsidRDefault="00225DFF">
                    <w:pPr>
                      <w:widowControl w:val="0"/>
                      <w:autoSpaceDE w:val="0"/>
                      <w:autoSpaceDN w:val="0"/>
                      <w:adjustRightInd w:val="0"/>
                      <w:spacing w:after="0" w:line="265" w:lineRule="exact"/>
                      <w:ind w:left="20" w:right="-36"/>
                      <w:rPr>
                        <w:szCs w:val="24"/>
                      </w:rPr>
                    </w:pPr>
                    <w:r>
                      <w:rPr>
                        <w:b/>
                        <w:bCs/>
                        <w:spacing w:val="3"/>
                        <w:szCs w:val="24"/>
                      </w:rPr>
                      <w:t>B</w:t>
                    </w:r>
                    <w:r>
                      <w:rPr>
                        <w:b/>
                        <w:bCs/>
                        <w:szCs w:val="24"/>
                      </w:rPr>
                      <w:t xml:space="preserve">AB </w:t>
                    </w:r>
                    <w:r>
                      <w:rPr>
                        <w:b/>
                        <w:bCs/>
                        <w:spacing w:val="-2"/>
                        <w:szCs w:val="24"/>
                      </w:rPr>
                      <w:t>I</w:t>
                    </w:r>
                    <w:r>
                      <w:rPr>
                        <w:b/>
                        <w:bCs/>
                        <w:szCs w:val="24"/>
                      </w:rPr>
                      <w:t>V</w:t>
                    </w:r>
                  </w:p>
                </w:txbxContent>
              </v:textbox>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08765E" w14:textId="77777777" w:rsidR="00EF5CAB" w:rsidRDefault="00EF5CAB">
    <w:pPr>
      <w:widowControl w:val="0"/>
      <w:autoSpaceDE w:val="0"/>
      <w:autoSpaceDN w:val="0"/>
      <w:adjustRightInd w:val="0"/>
      <w:spacing w:after="0" w:line="200" w:lineRule="exact"/>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multilevel"/>
    <w:tmpl w:val="AE00DBE8"/>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upperLetter"/>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 w15:restartNumberingAfterBreak="0">
    <w:nsid w:val="00000002"/>
    <w:multiLevelType w:val="hybridMultilevel"/>
    <w:tmpl w:val="E1447D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3"/>
    <w:multiLevelType w:val="hybridMultilevel"/>
    <w:tmpl w:val="0000000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36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36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360"/>
      </w:pPr>
    </w:lvl>
  </w:abstractNum>
  <w:abstractNum w:abstractNumId="3" w15:restartNumberingAfterBreak="0">
    <w:nsid w:val="00000004"/>
    <w:multiLevelType w:val="hybridMultilevel"/>
    <w:tmpl w:val="BDAE36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0000005"/>
    <w:multiLevelType w:val="multilevel"/>
    <w:tmpl w:val="9DFC53F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0000006"/>
    <w:multiLevelType w:val="hybridMultilevel"/>
    <w:tmpl w:val="000000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0000007"/>
    <w:multiLevelType w:val="multilevel"/>
    <w:tmpl w:val="0000000B"/>
    <w:name w:val="WW8Num13"/>
    <w:lvl w:ilvl="0">
      <w:start w:val="1"/>
      <w:numFmt w:val="decimal"/>
      <w:lvlText w:val="%1."/>
      <w:lvlJc w:val="left"/>
      <w:pPr>
        <w:tabs>
          <w:tab w:val="left" w:pos="720"/>
        </w:tabs>
        <w:ind w:left="720" w:hanging="360"/>
      </w:pPr>
    </w:lvl>
    <w:lvl w:ilvl="1">
      <w:start w:val="1"/>
      <w:numFmt w:val="decimal"/>
      <w:lvlText w:val="%2."/>
      <w:lvlJc w:val="left"/>
      <w:pPr>
        <w:tabs>
          <w:tab w:val="left" w:pos="1080"/>
        </w:tabs>
        <w:ind w:left="1080" w:hanging="360"/>
      </w:pPr>
    </w:lvl>
    <w:lvl w:ilvl="2">
      <w:start w:val="1"/>
      <w:numFmt w:val="decimal"/>
      <w:lvlText w:val="%3."/>
      <w:lvlJc w:val="left"/>
      <w:pPr>
        <w:tabs>
          <w:tab w:val="left" w:pos="1440"/>
        </w:tabs>
        <w:ind w:left="1440" w:hanging="360"/>
      </w:pPr>
    </w:lvl>
    <w:lvl w:ilvl="3">
      <w:start w:val="1"/>
      <w:numFmt w:val="decimal"/>
      <w:lvlText w:val="%4."/>
      <w:lvlJc w:val="left"/>
      <w:pPr>
        <w:tabs>
          <w:tab w:val="left" w:pos="1800"/>
        </w:tabs>
        <w:ind w:left="1800" w:hanging="360"/>
      </w:pPr>
    </w:lvl>
    <w:lvl w:ilvl="4">
      <w:start w:val="1"/>
      <w:numFmt w:val="decimal"/>
      <w:lvlText w:val="%5."/>
      <w:lvlJc w:val="left"/>
      <w:pPr>
        <w:tabs>
          <w:tab w:val="left" w:pos="2160"/>
        </w:tabs>
        <w:ind w:left="2160" w:hanging="360"/>
      </w:pPr>
    </w:lvl>
    <w:lvl w:ilvl="5">
      <w:start w:val="1"/>
      <w:numFmt w:val="decimal"/>
      <w:lvlText w:val="%6."/>
      <w:lvlJc w:val="left"/>
      <w:pPr>
        <w:tabs>
          <w:tab w:val="left" w:pos="2520"/>
        </w:tabs>
        <w:ind w:left="2520" w:hanging="360"/>
      </w:pPr>
    </w:lvl>
    <w:lvl w:ilvl="6">
      <w:start w:val="1"/>
      <w:numFmt w:val="decimal"/>
      <w:lvlText w:val="%7."/>
      <w:lvlJc w:val="left"/>
      <w:pPr>
        <w:tabs>
          <w:tab w:val="left" w:pos="2880"/>
        </w:tabs>
        <w:ind w:left="2880" w:hanging="360"/>
      </w:pPr>
    </w:lvl>
    <w:lvl w:ilvl="7">
      <w:start w:val="1"/>
      <w:numFmt w:val="decimal"/>
      <w:lvlText w:val="%8."/>
      <w:lvlJc w:val="left"/>
      <w:pPr>
        <w:tabs>
          <w:tab w:val="left" w:pos="3240"/>
        </w:tabs>
        <w:ind w:left="3240" w:hanging="360"/>
      </w:pPr>
    </w:lvl>
    <w:lvl w:ilvl="8">
      <w:start w:val="1"/>
      <w:numFmt w:val="decimal"/>
      <w:lvlText w:val="%9."/>
      <w:lvlJc w:val="left"/>
      <w:pPr>
        <w:tabs>
          <w:tab w:val="left" w:pos="3600"/>
        </w:tabs>
        <w:ind w:left="3600" w:hanging="360"/>
      </w:pPr>
    </w:lvl>
  </w:abstractNum>
  <w:abstractNum w:abstractNumId="7" w15:restartNumberingAfterBreak="0">
    <w:nsid w:val="00000008"/>
    <w:multiLevelType w:val="hybridMultilevel"/>
    <w:tmpl w:val="00000000"/>
    <w:lvl w:ilvl="0" w:tplc="0409000F">
      <w:start w:val="1"/>
      <w:numFmt w:val="decimal"/>
      <w:lvlText w:val="%1."/>
      <w:lvlJc w:val="left"/>
      <w:pPr>
        <w:ind w:left="1150" w:hanging="360"/>
      </w:pPr>
    </w:lvl>
    <w:lvl w:ilvl="1" w:tplc="04090019" w:tentative="1">
      <w:start w:val="1"/>
      <w:numFmt w:val="lowerLetter"/>
      <w:lvlText w:val="%2."/>
      <w:lvlJc w:val="left"/>
      <w:pPr>
        <w:ind w:left="1870" w:hanging="360"/>
      </w:pPr>
    </w:lvl>
    <w:lvl w:ilvl="2" w:tplc="0409001B" w:tentative="1">
      <w:start w:val="1"/>
      <w:numFmt w:val="lowerRoman"/>
      <w:lvlText w:val="%3."/>
      <w:lvlJc w:val="right"/>
      <w:pPr>
        <w:ind w:left="2590" w:hanging="360"/>
      </w:pPr>
    </w:lvl>
    <w:lvl w:ilvl="3" w:tplc="0409000F" w:tentative="1">
      <w:start w:val="1"/>
      <w:numFmt w:val="decimal"/>
      <w:lvlText w:val="%4."/>
      <w:lvlJc w:val="left"/>
      <w:pPr>
        <w:ind w:left="3310" w:hanging="360"/>
      </w:pPr>
    </w:lvl>
    <w:lvl w:ilvl="4" w:tplc="04090019" w:tentative="1">
      <w:start w:val="1"/>
      <w:numFmt w:val="lowerLetter"/>
      <w:lvlText w:val="%5."/>
      <w:lvlJc w:val="left"/>
      <w:pPr>
        <w:ind w:left="4030" w:hanging="360"/>
      </w:pPr>
    </w:lvl>
    <w:lvl w:ilvl="5" w:tplc="0409001B" w:tentative="1">
      <w:start w:val="1"/>
      <w:numFmt w:val="lowerRoman"/>
      <w:lvlText w:val="%6."/>
      <w:lvlJc w:val="right"/>
      <w:pPr>
        <w:ind w:left="4750" w:hanging="360"/>
      </w:pPr>
    </w:lvl>
    <w:lvl w:ilvl="6" w:tplc="0409000F" w:tentative="1">
      <w:start w:val="1"/>
      <w:numFmt w:val="decimal"/>
      <w:lvlText w:val="%7."/>
      <w:lvlJc w:val="left"/>
      <w:pPr>
        <w:ind w:left="5470" w:hanging="360"/>
      </w:pPr>
    </w:lvl>
    <w:lvl w:ilvl="7" w:tplc="04090019" w:tentative="1">
      <w:start w:val="1"/>
      <w:numFmt w:val="lowerLetter"/>
      <w:lvlText w:val="%8."/>
      <w:lvlJc w:val="left"/>
      <w:pPr>
        <w:ind w:left="6190" w:hanging="360"/>
      </w:pPr>
    </w:lvl>
    <w:lvl w:ilvl="8" w:tplc="0409001B" w:tentative="1">
      <w:start w:val="1"/>
      <w:numFmt w:val="lowerRoman"/>
      <w:lvlText w:val="%9."/>
      <w:lvlJc w:val="right"/>
      <w:pPr>
        <w:ind w:left="6910" w:hanging="360"/>
      </w:pPr>
    </w:lvl>
  </w:abstractNum>
  <w:abstractNum w:abstractNumId="8" w15:restartNumberingAfterBreak="0">
    <w:nsid w:val="04B37CC9"/>
    <w:multiLevelType w:val="hybridMultilevel"/>
    <w:tmpl w:val="47A85AC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0B6A0361"/>
    <w:multiLevelType w:val="hybridMultilevel"/>
    <w:tmpl w:val="A544BF5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55C24D1"/>
    <w:multiLevelType w:val="hybridMultilevel"/>
    <w:tmpl w:val="47D89B58"/>
    <w:lvl w:ilvl="0" w:tplc="0E02B894">
      <w:numFmt w:val="bullet"/>
      <w:lvlText w:val="-"/>
      <w:lvlJc w:val="left"/>
      <w:pPr>
        <w:ind w:left="720" w:hanging="360"/>
      </w:pPr>
      <w:rPr>
        <w:rFonts w:ascii="Times New Roman" w:eastAsia="Times New Roma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 w15:restartNumberingAfterBreak="0">
    <w:nsid w:val="1D311238"/>
    <w:multiLevelType w:val="hybridMultilevel"/>
    <w:tmpl w:val="7E90DDA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20701C65"/>
    <w:multiLevelType w:val="hybridMultilevel"/>
    <w:tmpl w:val="F4AC0128"/>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21003CE6"/>
    <w:multiLevelType w:val="multilevel"/>
    <w:tmpl w:val="2D8CCEC4"/>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upperLetter"/>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2F4C2D27"/>
    <w:multiLevelType w:val="hybridMultilevel"/>
    <w:tmpl w:val="D564093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3AF50F12"/>
    <w:multiLevelType w:val="hybridMultilevel"/>
    <w:tmpl w:val="9856BF28"/>
    <w:lvl w:ilvl="0" w:tplc="0E02B894">
      <w:numFmt w:val="bullet"/>
      <w:lvlText w:val="-"/>
      <w:lvlJc w:val="left"/>
      <w:pPr>
        <w:ind w:left="720" w:hanging="360"/>
      </w:pPr>
      <w:rPr>
        <w:rFonts w:ascii="Times New Roman" w:eastAsia="Times New Roma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6" w15:restartNumberingAfterBreak="0">
    <w:nsid w:val="40F954C0"/>
    <w:multiLevelType w:val="multilevel"/>
    <w:tmpl w:val="3D126E3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8453458"/>
    <w:multiLevelType w:val="multilevel"/>
    <w:tmpl w:val="A8E4E10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D694336"/>
    <w:multiLevelType w:val="hybridMultilevel"/>
    <w:tmpl w:val="8C02997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6A621276"/>
    <w:multiLevelType w:val="hybridMultilevel"/>
    <w:tmpl w:val="E6142B6E"/>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6D8E3968"/>
    <w:multiLevelType w:val="hybridMultilevel"/>
    <w:tmpl w:val="BDA4E246"/>
    <w:lvl w:ilvl="0" w:tplc="FD787584">
      <w:start w:val="1"/>
      <w:numFmt w:val="decimal"/>
      <w:lvlText w:val="%1."/>
      <w:lvlJc w:val="left"/>
      <w:pPr>
        <w:ind w:left="1080" w:hanging="360"/>
      </w:pPr>
      <w:rPr>
        <w:rFonts w:hint="default"/>
        <w:b w:val="0"/>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4F94D47"/>
    <w:multiLevelType w:val="multilevel"/>
    <w:tmpl w:val="B9CA091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76CF3815"/>
    <w:multiLevelType w:val="hybridMultilevel"/>
    <w:tmpl w:val="8E2A476A"/>
    <w:lvl w:ilvl="0" w:tplc="FD787584">
      <w:start w:val="1"/>
      <w:numFmt w:val="decimal"/>
      <w:lvlText w:val="%1."/>
      <w:lvlJc w:val="left"/>
      <w:pPr>
        <w:ind w:left="720" w:hanging="360"/>
      </w:pPr>
      <w:rPr>
        <w:rFonts w:hint="default"/>
        <w:b w:val="0"/>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77C93425"/>
    <w:multiLevelType w:val="hybridMultilevel"/>
    <w:tmpl w:val="6D2A529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4" w15:restartNumberingAfterBreak="0">
    <w:nsid w:val="7B1774DD"/>
    <w:multiLevelType w:val="hybridMultilevel"/>
    <w:tmpl w:val="95D8E6F4"/>
    <w:lvl w:ilvl="0" w:tplc="0E02B894">
      <w:numFmt w:val="bullet"/>
      <w:lvlText w:val="-"/>
      <w:lvlJc w:val="left"/>
      <w:pPr>
        <w:ind w:left="720" w:hanging="360"/>
      </w:pPr>
      <w:rPr>
        <w:rFonts w:ascii="Times New Roman" w:eastAsia="Times New Roma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5" w15:restartNumberingAfterBreak="0">
    <w:nsid w:val="7D2A0A0A"/>
    <w:multiLevelType w:val="multilevel"/>
    <w:tmpl w:val="9726046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112943960">
    <w:abstractNumId w:val="4"/>
  </w:num>
  <w:num w:numId="2" w16cid:durableId="1070154668">
    <w:abstractNumId w:val="17"/>
  </w:num>
  <w:num w:numId="3" w16cid:durableId="1994140330">
    <w:abstractNumId w:val="0"/>
  </w:num>
  <w:num w:numId="4" w16cid:durableId="1182814825">
    <w:abstractNumId w:val="2"/>
  </w:num>
  <w:num w:numId="5" w16cid:durableId="1954709295">
    <w:abstractNumId w:val="1"/>
  </w:num>
  <w:num w:numId="6" w16cid:durableId="866678658">
    <w:abstractNumId w:val="3"/>
  </w:num>
  <w:num w:numId="7" w16cid:durableId="2078477660">
    <w:abstractNumId w:val="5"/>
  </w:num>
  <w:num w:numId="8" w16cid:durableId="357776292">
    <w:abstractNumId w:val="7"/>
  </w:num>
  <w:num w:numId="9" w16cid:durableId="1099565689">
    <w:abstractNumId w:val="13"/>
  </w:num>
  <w:num w:numId="10" w16cid:durableId="1058092640">
    <w:abstractNumId w:val="25"/>
  </w:num>
  <w:num w:numId="11" w16cid:durableId="1274510941">
    <w:abstractNumId w:val="16"/>
  </w:num>
  <w:num w:numId="12" w16cid:durableId="542212018">
    <w:abstractNumId w:val="21"/>
  </w:num>
  <w:num w:numId="13" w16cid:durableId="1443957718">
    <w:abstractNumId w:val="24"/>
  </w:num>
  <w:num w:numId="14" w16cid:durableId="693457412">
    <w:abstractNumId w:val="8"/>
  </w:num>
  <w:num w:numId="15" w16cid:durableId="1424062922">
    <w:abstractNumId w:val="15"/>
  </w:num>
  <w:num w:numId="16" w16cid:durableId="1554808327">
    <w:abstractNumId w:val="9"/>
  </w:num>
  <w:num w:numId="17" w16cid:durableId="1432629272">
    <w:abstractNumId w:val="19"/>
  </w:num>
  <w:num w:numId="18" w16cid:durableId="1686593961">
    <w:abstractNumId w:val="10"/>
  </w:num>
  <w:num w:numId="19" w16cid:durableId="1781951244">
    <w:abstractNumId w:val="12"/>
  </w:num>
  <w:num w:numId="20" w16cid:durableId="1388650713">
    <w:abstractNumId w:val="23"/>
  </w:num>
  <w:num w:numId="21" w16cid:durableId="1034574003">
    <w:abstractNumId w:val="22"/>
  </w:num>
  <w:num w:numId="22" w16cid:durableId="1873378421">
    <w:abstractNumId w:val="11"/>
  </w:num>
  <w:num w:numId="23" w16cid:durableId="968245790">
    <w:abstractNumId w:val="18"/>
  </w:num>
  <w:num w:numId="24" w16cid:durableId="877354924">
    <w:abstractNumId w:val="14"/>
  </w:num>
  <w:num w:numId="25" w16cid:durableId="123227885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5CAB"/>
    <w:rsid w:val="0000381A"/>
    <w:rsid w:val="00006761"/>
    <w:rsid w:val="00046E52"/>
    <w:rsid w:val="0006676C"/>
    <w:rsid w:val="00070389"/>
    <w:rsid w:val="000A4BD2"/>
    <w:rsid w:val="000B07B2"/>
    <w:rsid w:val="001078C5"/>
    <w:rsid w:val="0017285E"/>
    <w:rsid w:val="00174796"/>
    <w:rsid w:val="001907DC"/>
    <w:rsid w:val="00193EAC"/>
    <w:rsid w:val="001A463B"/>
    <w:rsid w:val="001C0A00"/>
    <w:rsid w:val="00205968"/>
    <w:rsid w:val="00225DFF"/>
    <w:rsid w:val="002307B6"/>
    <w:rsid w:val="00236F99"/>
    <w:rsid w:val="00253794"/>
    <w:rsid w:val="00263764"/>
    <w:rsid w:val="002A42A6"/>
    <w:rsid w:val="002A7485"/>
    <w:rsid w:val="002B671F"/>
    <w:rsid w:val="002E1474"/>
    <w:rsid w:val="002F0947"/>
    <w:rsid w:val="00306099"/>
    <w:rsid w:val="00360863"/>
    <w:rsid w:val="00392DFA"/>
    <w:rsid w:val="003A08FD"/>
    <w:rsid w:val="003D7E7C"/>
    <w:rsid w:val="004256B6"/>
    <w:rsid w:val="00430F54"/>
    <w:rsid w:val="00454419"/>
    <w:rsid w:val="004A5448"/>
    <w:rsid w:val="004E657A"/>
    <w:rsid w:val="00525BFF"/>
    <w:rsid w:val="005321C7"/>
    <w:rsid w:val="00587039"/>
    <w:rsid w:val="005A6D65"/>
    <w:rsid w:val="006134AF"/>
    <w:rsid w:val="0067436C"/>
    <w:rsid w:val="006754EE"/>
    <w:rsid w:val="00681639"/>
    <w:rsid w:val="006A74EB"/>
    <w:rsid w:val="006B1F77"/>
    <w:rsid w:val="006B288D"/>
    <w:rsid w:val="00705FF8"/>
    <w:rsid w:val="007453E2"/>
    <w:rsid w:val="007478EC"/>
    <w:rsid w:val="00775508"/>
    <w:rsid w:val="007A1C07"/>
    <w:rsid w:val="007D3BDA"/>
    <w:rsid w:val="00890CA6"/>
    <w:rsid w:val="00916F0B"/>
    <w:rsid w:val="00956E54"/>
    <w:rsid w:val="0096610F"/>
    <w:rsid w:val="00972DF7"/>
    <w:rsid w:val="00981AB6"/>
    <w:rsid w:val="00997E9E"/>
    <w:rsid w:val="009E35FB"/>
    <w:rsid w:val="009F5E6C"/>
    <w:rsid w:val="00A05F3B"/>
    <w:rsid w:val="00A103AE"/>
    <w:rsid w:val="00A5150D"/>
    <w:rsid w:val="00A7374D"/>
    <w:rsid w:val="00A80718"/>
    <w:rsid w:val="00AA37B1"/>
    <w:rsid w:val="00AC1E3E"/>
    <w:rsid w:val="00B31829"/>
    <w:rsid w:val="00B6259E"/>
    <w:rsid w:val="00B93944"/>
    <w:rsid w:val="00BB287E"/>
    <w:rsid w:val="00BB756C"/>
    <w:rsid w:val="00BC2554"/>
    <w:rsid w:val="00C0012B"/>
    <w:rsid w:val="00C37B73"/>
    <w:rsid w:val="00C86632"/>
    <w:rsid w:val="00C93557"/>
    <w:rsid w:val="00D108A5"/>
    <w:rsid w:val="00D241CD"/>
    <w:rsid w:val="00D91EFC"/>
    <w:rsid w:val="00DA7A66"/>
    <w:rsid w:val="00DB408A"/>
    <w:rsid w:val="00DC48EB"/>
    <w:rsid w:val="00E01767"/>
    <w:rsid w:val="00E04071"/>
    <w:rsid w:val="00E057A7"/>
    <w:rsid w:val="00E330BB"/>
    <w:rsid w:val="00E64946"/>
    <w:rsid w:val="00E72FC9"/>
    <w:rsid w:val="00E96F9D"/>
    <w:rsid w:val="00ED0C14"/>
    <w:rsid w:val="00EF5CAB"/>
    <w:rsid w:val="00F34BF8"/>
    <w:rsid w:val="00F37593"/>
    <w:rsid w:val="00F431B7"/>
    <w:rsid w:val="00FD616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EC87A4"/>
  <w15:docId w15:val="{0E0BF04C-FE70-40D4-B448-2507AF77B7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Calibri" w:hAnsi="Times New Roman" w:cs="SimSun"/>
        <w:sz w:val="24"/>
        <w:szCs w:val="22"/>
        <w:lang w:val="en-US"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287E"/>
    <w:pPr>
      <w:spacing w:after="160" w:line="259" w:lineRule="auto"/>
    </w:pPr>
    <w:rPr>
      <w:lang w:val="id-ID"/>
    </w:rPr>
  </w:style>
  <w:style w:type="paragraph" w:styleId="Heading1">
    <w:name w:val="heading 1"/>
    <w:basedOn w:val="Normal"/>
    <w:next w:val="Normal"/>
    <w:link w:val="Heading1Char"/>
    <w:uiPriority w:val="9"/>
    <w:qFormat/>
    <w:pPr>
      <w:keepNext/>
      <w:keepLines/>
      <w:spacing w:before="240" w:after="0"/>
      <w:jc w:val="center"/>
      <w:outlineLvl w:val="0"/>
    </w:pPr>
    <w:rPr>
      <w:rFonts w:eastAsia="SimSun"/>
      <w:color w:val="000000"/>
      <w:sz w:val="28"/>
      <w:szCs w:val="32"/>
    </w:rPr>
  </w:style>
  <w:style w:type="paragraph" w:styleId="Heading2">
    <w:name w:val="heading 2"/>
    <w:basedOn w:val="Normal"/>
    <w:next w:val="Normal"/>
    <w:link w:val="Heading2Char"/>
    <w:uiPriority w:val="9"/>
    <w:qFormat/>
    <w:pPr>
      <w:keepNext/>
      <w:keepLines/>
      <w:spacing w:before="40" w:after="0"/>
      <w:outlineLvl w:val="1"/>
    </w:pPr>
    <w:rPr>
      <w:rFonts w:eastAsia="SimSun"/>
      <w:color w:val="000000"/>
      <w:szCs w:val="26"/>
    </w:rPr>
  </w:style>
  <w:style w:type="paragraph" w:styleId="Heading3">
    <w:name w:val="heading 3"/>
    <w:basedOn w:val="Normal"/>
    <w:next w:val="Normal"/>
    <w:link w:val="Heading3Char"/>
    <w:uiPriority w:val="9"/>
    <w:unhideWhenUsed/>
    <w:qFormat/>
    <w:rsid w:val="00890CA6"/>
    <w:pPr>
      <w:keepNext/>
      <w:keepLines/>
      <w:spacing w:before="40" w:after="0"/>
      <w:outlineLvl w:val="2"/>
    </w:pPr>
    <w:rPr>
      <w:rFonts w:eastAsiaTheme="majorEastAsia" w:cstheme="majorBid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eastAsia="SimSun" w:cs="SimSun"/>
      <w:color w:val="000000"/>
      <w:sz w:val="28"/>
      <w:szCs w:val="32"/>
      <w:lang w:val="id-ID"/>
    </w:rPr>
  </w:style>
  <w:style w:type="character" w:customStyle="1" w:styleId="Heading2Char">
    <w:name w:val="Heading 2 Char"/>
    <w:basedOn w:val="DefaultParagraphFont"/>
    <w:link w:val="Heading2"/>
    <w:uiPriority w:val="9"/>
    <w:rPr>
      <w:rFonts w:eastAsia="SimSun" w:cs="SimSun"/>
      <w:color w:val="000000"/>
      <w:szCs w:val="26"/>
      <w:lang w:val="id-ID"/>
    </w:rPr>
  </w:style>
  <w:style w:type="paragraph" w:styleId="ListParagraph">
    <w:name w:val="List Paragraph"/>
    <w:basedOn w:val="Normal"/>
    <w:uiPriority w:val="1"/>
    <w:qFormat/>
    <w:pPr>
      <w:ind w:left="720"/>
      <w:contextualSpacing/>
    </w:pPr>
  </w:style>
  <w:style w:type="paragraph" w:styleId="NormalWeb">
    <w:name w:val="Normal (Web)"/>
    <w:basedOn w:val="Normal"/>
    <w:uiPriority w:val="99"/>
    <w:pPr>
      <w:spacing w:before="100" w:beforeAutospacing="1" w:after="100" w:afterAutospacing="1" w:line="240" w:lineRule="auto"/>
    </w:pPr>
    <w:rPr>
      <w:rFonts w:eastAsia="Times New Roman" w:cs="Times New Roman"/>
      <w:szCs w:val="24"/>
      <w:lang w:eastAsia="id-ID"/>
    </w:rPr>
  </w:style>
  <w:style w:type="character" w:styleId="Strong">
    <w:name w:val="Strong"/>
    <w:basedOn w:val="DefaultParagraphFont"/>
    <w:uiPriority w:val="22"/>
    <w:qFormat/>
    <w:rPr>
      <w:b/>
      <w:bCs/>
    </w:r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lang w:val="id-ID"/>
    </w:rPr>
  </w:style>
  <w:style w:type="character" w:customStyle="1" w:styleId="apple-converted-space">
    <w:name w:val="apple-converted-space"/>
    <w:basedOn w:val="DefaultParagraphFont"/>
  </w:style>
  <w:style w:type="paragraph" w:styleId="BodyText">
    <w:name w:val="Body Text"/>
    <w:basedOn w:val="Normal"/>
    <w:link w:val="BodyTextChar"/>
    <w:pPr>
      <w:suppressAutoHyphens/>
      <w:spacing w:after="0" w:line="360" w:lineRule="auto"/>
      <w:jc w:val="both"/>
    </w:pPr>
    <w:rPr>
      <w:rFonts w:eastAsia="Times New Roman" w:cs="Times New Roman"/>
      <w:szCs w:val="24"/>
      <w:lang w:val="en-US" w:eastAsia="ar-SA"/>
    </w:rPr>
  </w:style>
  <w:style w:type="character" w:customStyle="1" w:styleId="BodyTextChar">
    <w:name w:val="Body Text Char"/>
    <w:basedOn w:val="DefaultParagraphFont"/>
    <w:link w:val="BodyText"/>
    <w:rPr>
      <w:rFonts w:eastAsia="Times New Roman" w:cs="Times New Roman"/>
      <w:szCs w:val="24"/>
      <w:lang w:eastAsia="ar-SA"/>
    </w:rPr>
  </w:style>
  <w:style w:type="character" w:styleId="Emphasis">
    <w:name w:val="Emphasis"/>
    <w:basedOn w:val="DefaultParagraphFont"/>
    <w:uiPriority w:val="20"/>
    <w:qFormat/>
    <w:rPr>
      <w:i/>
      <w:iCs/>
    </w:rPr>
  </w:style>
  <w:style w:type="paragraph" w:customStyle="1" w:styleId="TableParagraph">
    <w:name w:val="Table Paragraph"/>
    <w:basedOn w:val="Normal"/>
    <w:uiPriority w:val="1"/>
    <w:qFormat/>
    <w:pPr>
      <w:widowControl w:val="0"/>
      <w:spacing w:after="0" w:line="219" w:lineRule="exact"/>
    </w:pPr>
    <w:rPr>
      <w:rFonts w:eastAsia="Times New Roman" w:cs="Times New Roman"/>
      <w:lang w:val="en-US"/>
    </w:rPr>
  </w:style>
  <w:style w:type="paragraph" w:styleId="Footer">
    <w:name w:val="footer"/>
    <w:basedOn w:val="Normal"/>
    <w:link w:val="FooterChar"/>
    <w:uiPriority w:val="99"/>
    <w:pPr>
      <w:tabs>
        <w:tab w:val="center" w:pos="4513"/>
        <w:tab w:val="right" w:pos="9026"/>
      </w:tabs>
      <w:spacing w:after="0" w:line="240" w:lineRule="auto"/>
    </w:pPr>
  </w:style>
  <w:style w:type="character" w:customStyle="1" w:styleId="FooterChar">
    <w:name w:val="Footer Char"/>
    <w:basedOn w:val="DefaultParagraphFont"/>
    <w:link w:val="Footer"/>
    <w:uiPriority w:val="99"/>
    <w:rPr>
      <w:rFonts w:ascii="Calibri" w:hAnsi="Calibri"/>
      <w:sz w:val="22"/>
      <w:lang w:val="id-ID"/>
    </w:rPr>
  </w:style>
  <w:style w:type="paragraph" w:styleId="Header">
    <w:name w:val="header"/>
    <w:basedOn w:val="Normal"/>
    <w:link w:val="HeaderChar"/>
    <w:uiPriority w:val="99"/>
    <w:pPr>
      <w:tabs>
        <w:tab w:val="center" w:pos="4513"/>
        <w:tab w:val="right" w:pos="9026"/>
      </w:tabs>
      <w:spacing w:after="0" w:line="240" w:lineRule="auto"/>
    </w:pPr>
  </w:style>
  <w:style w:type="character" w:customStyle="1" w:styleId="HeaderChar">
    <w:name w:val="Header Char"/>
    <w:basedOn w:val="DefaultParagraphFont"/>
    <w:link w:val="Header"/>
    <w:uiPriority w:val="99"/>
    <w:rPr>
      <w:rFonts w:ascii="Calibri" w:hAnsi="Calibri"/>
      <w:sz w:val="22"/>
      <w:lang w:val="id-ID"/>
    </w:rPr>
  </w:style>
  <w:style w:type="paragraph" w:styleId="Title">
    <w:name w:val="Title"/>
    <w:basedOn w:val="Normal"/>
    <w:pPr>
      <w:spacing w:after="0"/>
      <w:jc w:val="center"/>
    </w:pPr>
    <w:rPr>
      <w:b/>
      <w:color w:val="000000"/>
      <w:szCs w:val="24"/>
    </w:rPr>
  </w:style>
  <w:style w:type="character" w:styleId="PageNumber">
    <w:name w:val="page number"/>
    <w:basedOn w:val="DefaultParagraphFont"/>
  </w:style>
  <w:style w:type="character" w:customStyle="1" w:styleId="Heading3Char">
    <w:name w:val="Heading 3 Char"/>
    <w:basedOn w:val="DefaultParagraphFont"/>
    <w:link w:val="Heading3"/>
    <w:uiPriority w:val="9"/>
    <w:rsid w:val="00890CA6"/>
    <w:rPr>
      <w:rFonts w:eastAsiaTheme="majorEastAsia" w:cstheme="majorBidi"/>
      <w:szCs w:val="24"/>
      <w:lang w:val="id-ID"/>
    </w:rPr>
  </w:style>
  <w:style w:type="table" w:styleId="TableGrid">
    <w:name w:val="Table Grid"/>
    <w:basedOn w:val="TableNormal"/>
    <w:uiPriority w:val="39"/>
    <w:rsid w:val="00236F9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BB287E"/>
    <w:rPr>
      <w:sz w:val="16"/>
      <w:szCs w:val="16"/>
    </w:rPr>
  </w:style>
  <w:style w:type="paragraph" w:styleId="CommentText">
    <w:name w:val="annotation text"/>
    <w:basedOn w:val="Normal"/>
    <w:link w:val="CommentTextChar"/>
    <w:uiPriority w:val="99"/>
    <w:semiHidden/>
    <w:unhideWhenUsed/>
    <w:rsid w:val="00BB287E"/>
    <w:pPr>
      <w:spacing w:line="240" w:lineRule="auto"/>
    </w:pPr>
    <w:rPr>
      <w:sz w:val="20"/>
      <w:szCs w:val="20"/>
    </w:rPr>
  </w:style>
  <w:style w:type="character" w:customStyle="1" w:styleId="CommentTextChar">
    <w:name w:val="Comment Text Char"/>
    <w:basedOn w:val="DefaultParagraphFont"/>
    <w:link w:val="CommentText"/>
    <w:uiPriority w:val="99"/>
    <w:semiHidden/>
    <w:rsid w:val="00BB287E"/>
    <w:rPr>
      <w:sz w:val="20"/>
      <w:szCs w:val="20"/>
      <w:lang w:val="id-ID"/>
    </w:rPr>
  </w:style>
  <w:style w:type="paragraph" w:styleId="CommentSubject">
    <w:name w:val="annotation subject"/>
    <w:basedOn w:val="CommentText"/>
    <w:next w:val="CommentText"/>
    <w:link w:val="CommentSubjectChar"/>
    <w:uiPriority w:val="99"/>
    <w:semiHidden/>
    <w:unhideWhenUsed/>
    <w:rsid w:val="00BB287E"/>
    <w:rPr>
      <w:b/>
      <w:bCs/>
    </w:rPr>
  </w:style>
  <w:style w:type="character" w:customStyle="1" w:styleId="CommentSubjectChar">
    <w:name w:val="Comment Subject Char"/>
    <w:basedOn w:val="CommentTextChar"/>
    <w:link w:val="CommentSubject"/>
    <w:uiPriority w:val="99"/>
    <w:semiHidden/>
    <w:rsid w:val="00BB287E"/>
    <w:rPr>
      <w:b/>
      <w:bCs/>
      <w:sz w:val="20"/>
      <w:szCs w:val="20"/>
      <w:lang w:val="id-ID"/>
    </w:rPr>
  </w:style>
  <w:style w:type="paragraph" w:customStyle="1" w:styleId="msonormal0">
    <w:name w:val="msonormal"/>
    <w:basedOn w:val="Normal"/>
    <w:rsid w:val="00A80718"/>
    <w:pPr>
      <w:spacing w:before="100" w:beforeAutospacing="1" w:after="100" w:afterAutospacing="1" w:line="240" w:lineRule="auto"/>
    </w:pPr>
    <w:rPr>
      <w:rFonts w:eastAsia="Times New Roman" w:cs="Times New Roman"/>
      <w:szCs w:val="24"/>
      <w:lang w:val="en-ID"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0961048">
      <w:bodyDiv w:val="1"/>
      <w:marLeft w:val="0"/>
      <w:marRight w:val="0"/>
      <w:marTop w:val="0"/>
      <w:marBottom w:val="0"/>
      <w:divBdr>
        <w:top w:val="none" w:sz="0" w:space="0" w:color="auto"/>
        <w:left w:val="none" w:sz="0" w:space="0" w:color="auto"/>
        <w:bottom w:val="none" w:sz="0" w:space="0" w:color="auto"/>
        <w:right w:val="none" w:sz="0" w:space="0" w:color="auto"/>
      </w:divBdr>
      <w:divsChild>
        <w:div w:id="1449465611">
          <w:marLeft w:val="0"/>
          <w:marRight w:val="0"/>
          <w:marTop w:val="0"/>
          <w:marBottom w:val="0"/>
          <w:divBdr>
            <w:top w:val="none" w:sz="0" w:space="0" w:color="auto"/>
            <w:left w:val="none" w:sz="0" w:space="0" w:color="auto"/>
            <w:bottom w:val="none" w:sz="0" w:space="0" w:color="auto"/>
            <w:right w:val="none" w:sz="0" w:space="0" w:color="auto"/>
          </w:divBdr>
          <w:divsChild>
            <w:div w:id="406654440">
              <w:marLeft w:val="0"/>
              <w:marRight w:val="0"/>
              <w:marTop w:val="0"/>
              <w:marBottom w:val="0"/>
              <w:divBdr>
                <w:top w:val="none" w:sz="0" w:space="0" w:color="auto"/>
                <w:left w:val="none" w:sz="0" w:space="0" w:color="auto"/>
                <w:bottom w:val="none" w:sz="0" w:space="0" w:color="auto"/>
                <w:right w:val="none" w:sz="0" w:space="0" w:color="auto"/>
              </w:divBdr>
            </w:div>
            <w:div w:id="383800926">
              <w:marLeft w:val="0"/>
              <w:marRight w:val="0"/>
              <w:marTop w:val="0"/>
              <w:marBottom w:val="0"/>
              <w:divBdr>
                <w:top w:val="none" w:sz="0" w:space="0" w:color="auto"/>
                <w:left w:val="none" w:sz="0" w:space="0" w:color="auto"/>
                <w:bottom w:val="none" w:sz="0" w:space="0" w:color="auto"/>
                <w:right w:val="none" w:sz="0" w:space="0" w:color="auto"/>
              </w:divBdr>
            </w:div>
            <w:div w:id="76707583">
              <w:marLeft w:val="0"/>
              <w:marRight w:val="0"/>
              <w:marTop w:val="0"/>
              <w:marBottom w:val="0"/>
              <w:divBdr>
                <w:top w:val="none" w:sz="0" w:space="0" w:color="auto"/>
                <w:left w:val="none" w:sz="0" w:space="0" w:color="auto"/>
                <w:bottom w:val="none" w:sz="0" w:space="0" w:color="auto"/>
                <w:right w:val="none" w:sz="0" w:space="0" w:color="auto"/>
              </w:divBdr>
            </w:div>
            <w:div w:id="965308217">
              <w:marLeft w:val="0"/>
              <w:marRight w:val="0"/>
              <w:marTop w:val="0"/>
              <w:marBottom w:val="0"/>
              <w:divBdr>
                <w:top w:val="none" w:sz="0" w:space="0" w:color="auto"/>
                <w:left w:val="none" w:sz="0" w:space="0" w:color="auto"/>
                <w:bottom w:val="none" w:sz="0" w:space="0" w:color="auto"/>
                <w:right w:val="none" w:sz="0" w:space="0" w:color="auto"/>
              </w:divBdr>
            </w:div>
            <w:div w:id="199460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641282">
      <w:bodyDiv w:val="1"/>
      <w:marLeft w:val="0"/>
      <w:marRight w:val="0"/>
      <w:marTop w:val="0"/>
      <w:marBottom w:val="0"/>
      <w:divBdr>
        <w:top w:val="none" w:sz="0" w:space="0" w:color="auto"/>
        <w:left w:val="none" w:sz="0" w:space="0" w:color="auto"/>
        <w:bottom w:val="none" w:sz="0" w:space="0" w:color="auto"/>
        <w:right w:val="none" w:sz="0" w:space="0" w:color="auto"/>
      </w:divBdr>
      <w:divsChild>
        <w:div w:id="1639531352">
          <w:marLeft w:val="0"/>
          <w:marRight w:val="0"/>
          <w:marTop w:val="0"/>
          <w:marBottom w:val="0"/>
          <w:divBdr>
            <w:top w:val="none" w:sz="0" w:space="0" w:color="auto"/>
            <w:left w:val="none" w:sz="0" w:space="0" w:color="auto"/>
            <w:bottom w:val="none" w:sz="0" w:space="0" w:color="auto"/>
            <w:right w:val="none" w:sz="0" w:space="0" w:color="auto"/>
          </w:divBdr>
          <w:divsChild>
            <w:div w:id="1573077820">
              <w:marLeft w:val="0"/>
              <w:marRight w:val="0"/>
              <w:marTop w:val="0"/>
              <w:marBottom w:val="0"/>
              <w:divBdr>
                <w:top w:val="none" w:sz="0" w:space="0" w:color="auto"/>
                <w:left w:val="none" w:sz="0" w:space="0" w:color="auto"/>
                <w:bottom w:val="none" w:sz="0" w:space="0" w:color="auto"/>
                <w:right w:val="none" w:sz="0" w:space="0" w:color="auto"/>
              </w:divBdr>
            </w:div>
            <w:div w:id="2031950707">
              <w:marLeft w:val="0"/>
              <w:marRight w:val="0"/>
              <w:marTop w:val="0"/>
              <w:marBottom w:val="0"/>
              <w:divBdr>
                <w:top w:val="none" w:sz="0" w:space="0" w:color="auto"/>
                <w:left w:val="none" w:sz="0" w:space="0" w:color="auto"/>
                <w:bottom w:val="none" w:sz="0" w:space="0" w:color="auto"/>
                <w:right w:val="none" w:sz="0" w:space="0" w:color="auto"/>
              </w:divBdr>
            </w:div>
            <w:div w:id="241184782">
              <w:marLeft w:val="0"/>
              <w:marRight w:val="0"/>
              <w:marTop w:val="0"/>
              <w:marBottom w:val="0"/>
              <w:divBdr>
                <w:top w:val="none" w:sz="0" w:space="0" w:color="auto"/>
                <w:left w:val="none" w:sz="0" w:space="0" w:color="auto"/>
                <w:bottom w:val="none" w:sz="0" w:space="0" w:color="auto"/>
                <w:right w:val="none" w:sz="0" w:space="0" w:color="auto"/>
              </w:divBdr>
            </w:div>
            <w:div w:id="588974506">
              <w:marLeft w:val="0"/>
              <w:marRight w:val="0"/>
              <w:marTop w:val="0"/>
              <w:marBottom w:val="0"/>
              <w:divBdr>
                <w:top w:val="none" w:sz="0" w:space="0" w:color="auto"/>
                <w:left w:val="none" w:sz="0" w:space="0" w:color="auto"/>
                <w:bottom w:val="none" w:sz="0" w:space="0" w:color="auto"/>
                <w:right w:val="none" w:sz="0" w:space="0" w:color="auto"/>
              </w:divBdr>
            </w:div>
            <w:div w:id="1381125150">
              <w:marLeft w:val="0"/>
              <w:marRight w:val="0"/>
              <w:marTop w:val="0"/>
              <w:marBottom w:val="0"/>
              <w:divBdr>
                <w:top w:val="none" w:sz="0" w:space="0" w:color="auto"/>
                <w:left w:val="none" w:sz="0" w:space="0" w:color="auto"/>
                <w:bottom w:val="none" w:sz="0" w:space="0" w:color="auto"/>
                <w:right w:val="none" w:sz="0" w:space="0" w:color="auto"/>
              </w:divBdr>
            </w:div>
            <w:div w:id="1084449292">
              <w:marLeft w:val="0"/>
              <w:marRight w:val="0"/>
              <w:marTop w:val="0"/>
              <w:marBottom w:val="0"/>
              <w:divBdr>
                <w:top w:val="none" w:sz="0" w:space="0" w:color="auto"/>
                <w:left w:val="none" w:sz="0" w:space="0" w:color="auto"/>
                <w:bottom w:val="none" w:sz="0" w:space="0" w:color="auto"/>
                <w:right w:val="none" w:sz="0" w:space="0" w:color="auto"/>
              </w:divBdr>
            </w:div>
            <w:div w:id="107163669">
              <w:marLeft w:val="0"/>
              <w:marRight w:val="0"/>
              <w:marTop w:val="0"/>
              <w:marBottom w:val="0"/>
              <w:divBdr>
                <w:top w:val="none" w:sz="0" w:space="0" w:color="auto"/>
                <w:left w:val="none" w:sz="0" w:space="0" w:color="auto"/>
                <w:bottom w:val="none" w:sz="0" w:space="0" w:color="auto"/>
                <w:right w:val="none" w:sz="0" w:space="0" w:color="auto"/>
              </w:divBdr>
            </w:div>
            <w:div w:id="608853940">
              <w:marLeft w:val="0"/>
              <w:marRight w:val="0"/>
              <w:marTop w:val="0"/>
              <w:marBottom w:val="0"/>
              <w:divBdr>
                <w:top w:val="none" w:sz="0" w:space="0" w:color="auto"/>
                <w:left w:val="none" w:sz="0" w:space="0" w:color="auto"/>
                <w:bottom w:val="none" w:sz="0" w:space="0" w:color="auto"/>
                <w:right w:val="none" w:sz="0" w:space="0" w:color="auto"/>
              </w:divBdr>
            </w:div>
            <w:div w:id="271401789">
              <w:marLeft w:val="0"/>
              <w:marRight w:val="0"/>
              <w:marTop w:val="0"/>
              <w:marBottom w:val="0"/>
              <w:divBdr>
                <w:top w:val="none" w:sz="0" w:space="0" w:color="auto"/>
                <w:left w:val="none" w:sz="0" w:space="0" w:color="auto"/>
                <w:bottom w:val="none" w:sz="0" w:space="0" w:color="auto"/>
                <w:right w:val="none" w:sz="0" w:space="0" w:color="auto"/>
              </w:divBdr>
            </w:div>
            <w:div w:id="405809291">
              <w:marLeft w:val="0"/>
              <w:marRight w:val="0"/>
              <w:marTop w:val="0"/>
              <w:marBottom w:val="0"/>
              <w:divBdr>
                <w:top w:val="none" w:sz="0" w:space="0" w:color="auto"/>
                <w:left w:val="none" w:sz="0" w:space="0" w:color="auto"/>
                <w:bottom w:val="none" w:sz="0" w:space="0" w:color="auto"/>
                <w:right w:val="none" w:sz="0" w:space="0" w:color="auto"/>
              </w:divBdr>
            </w:div>
            <w:div w:id="1772117440">
              <w:marLeft w:val="0"/>
              <w:marRight w:val="0"/>
              <w:marTop w:val="0"/>
              <w:marBottom w:val="0"/>
              <w:divBdr>
                <w:top w:val="none" w:sz="0" w:space="0" w:color="auto"/>
                <w:left w:val="none" w:sz="0" w:space="0" w:color="auto"/>
                <w:bottom w:val="none" w:sz="0" w:space="0" w:color="auto"/>
                <w:right w:val="none" w:sz="0" w:space="0" w:color="auto"/>
              </w:divBdr>
            </w:div>
            <w:div w:id="83619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948688">
      <w:bodyDiv w:val="1"/>
      <w:marLeft w:val="0"/>
      <w:marRight w:val="0"/>
      <w:marTop w:val="0"/>
      <w:marBottom w:val="0"/>
      <w:divBdr>
        <w:top w:val="none" w:sz="0" w:space="0" w:color="auto"/>
        <w:left w:val="none" w:sz="0" w:space="0" w:color="auto"/>
        <w:bottom w:val="none" w:sz="0" w:space="0" w:color="auto"/>
        <w:right w:val="none" w:sz="0" w:space="0" w:color="auto"/>
      </w:divBdr>
      <w:divsChild>
        <w:div w:id="749081420">
          <w:marLeft w:val="0"/>
          <w:marRight w:val="0"/>
          <w:marTop w:val="0"/>
          <w:marBottom w:val="0"/>
          <w:divBdr>
            <w:top w:val="none" w:sz="0" w:space="0" w:color="auto"/>
            <w:left w:val="none" w:sz="0" w:space="0" w:color="auto"/>
            <w:bottom w:val="none" w:sz="0" w:space="0" w:color="auto"/>
            <w:right w:val="none" w:sz="0" w:space="0" w:color="auto"/>
          </w:divBdr>
          <w:divsChild>
            <w:div w:id="781218665">
              <w:marLeft w:val="0"/>
              <w:marRight w:val="0"/>
              <w:marTop w:val="0"/>
              <w:marBottom w:val="0"/>
              <w:divBdr>
                <w:top w:val="none" w:sz="0" w:space="0" w:color="auto"/>
                <w:left w:val="none" w:sz="0" w:space="0" w:color="auto"/>
                <w:bottom w:val="none" w:sz="0" w:space="0" w:color="auto"/>
                <w:right w:val="none" w:sz="0" w:space="0" w:color="auto"/>
              </w:divBdr>
            </w:div>
            <w:div w:id="668364740">
              <w:marLeft w:val="0"/>
              <w:marRight w:val="0"/>
              <w:marTop w:val="0"/>
              <w:marBottom w:val="0"/>
              <w:divBdr>
                <w:top w:val="none" w:sz="0" w:space="0" w:color="auto"/>
                <w:left w:val="none" w:sz="0" w:space="0" w:color="auto"/>
                <w:bottom w:val="none" w:sz="0" w:space="0" w:color="auto"/>
                <w:right w:val="none" w:sz="0" w:space="0" w:color="auto"/>
              </w:divBdr>
            </w:div>
            <w:div w:id="1314213818">
              <w:marLeft w:val="0"/>
              <w:marRight w:val="0"/>
              <w:marTop w:val="0"/>
              <w:marBottom w:val="0"/>
              <w:divBdr>
                <w:top w:val="none" w:sz="0" w:space="0" w:color="auto"/>
                <w:left w:val="none" w:sz="0" w:space="0" w:color="auto"/>
                <w:bottom w:val="none" w:sz="0" w:space="0" w:color="auto"/>
                <w:right w:val="none" w:sz="0" w:space="0" w:color="auto"/>
              </w:divBdr>
            </w:div>
            <w:div w:id="824973478">
              <w:marLeft w:val="0"/>
              <w:marRight w:val="0"/>
              <w:marTop w:val="0"/>
              <w:marBottom w:val="0"/>
              <w:divBdr>
                <w:top w:val="none" w:sz="0" w:space="0" w:color="auto"/>
                <w:left w:val="none" w:sz="0" w:space="0" w:color="auto"/>
                <w:bottom w:val="none" w:sz="0" w:space="0" w:color="auto"/>
                <w:right w:val="none" w:sz="0" w:space="0" w:color="auto"/>
              </w:divBdr>
            </w:div>
            <w:div w:id="669022538">
              <w:marLeft w:val="0"/>
              <w:marRight w:val="0"/>
              <w:marTop w:val="0"/>
              <w:marBottom w:val="0"/>
              <w:divBdr>
                <w:top w:val="none" w:sz="0" w:space="0" w:color="auto"/>
                <w:left w:val="none" w:sz="0" w:space="0" w:color="auto"/>
                <w:bottom w:val="none" w:sz="0" w:space="0" w:color="auto"/>
                <w:right w:val="none" w:sz="0" w:space="0" w:color="auto"/>
              </w:divBdr>
            </w:div>
            <w:div w:id="1080830326">
              <w:marLeft w:val="0"/>
              <w:marRight w:val="0"/>
              <w:marTop w:val="0"/>
              <w:marBottom w:val="0"/>
              <w:divBdr>
                <w:top w:val="none" w:sz="0" w:space="0" w:color="auto"/>
                <w:left w:val="none" w:sz="0" w:space="0" w:color="auto"/>
                <w:bottom w:val="none" w:sz="0" w:space="0" w:color="auto"/>
                <w:right w:val="none" w:sz="0" w:space="0" w:color="auto"/>
              </w:divBdr>
            </w:div>
            <w:div w:id="604651346">
              <w:marLeft w:val="0"/>
              <w:marRight w:val="0"/>
              <w:marTop w:val="0"/>
              <w:marBottom w:val="0"/>
              <w:divBdr>
                <w:top w:val="none" w:sz="0" w:space="0" w:color="auto"/>
                <w:left w:val="none" w:sz="0" w:space="0" w:color="auto"/>
                <w:bottom w:val="none" w:sz="0" w:space="0" w:color="auto"/>
                <w:right w:val="none" w:sz="0" w:space="0" w:color="auto"/>
              </w:divBdr>
            </w:div>
            <w:div w:id="1132094069">
              <w:marLeft w:val="0"/>
              <w:marRight w:val="0"/>
              <w:marTop w:val="0"/>
              <w:marBottom w:val="0"/>
              <w:divBdr>
                <w:top w:val="none" w:sz="0" w:space="0" w:color="auto"/>
                <w:left w:val="none" w:sz="0" w:space="0" w:color="auto"/>
                <w:bottom w:val="none" w:sz="0" w:space="0" w:color="auto"/>
                <w:right w:val="none" w:sz="0" w:space="0" w:color="auto"/>
              </w:divBdr>
            </w:div>
            <w:div w:id="1432359873">
              <w:marLeft w:val="0"/>
              <w:marRight w:val="0"/>
              <w:marTop w:val="0"/>
              <w:marBottom w:val="0"/>
              <w:divBdr>
                <w:top w:val="none" w:sz="0" w:space="0" w:color="auto"/>
                <w:left w:val="none" w:sz="0" w:space="0" w:color="auto"/>
                <w:bottom w:val="none" w:sz="0" w:space="0" w:color="auto"/>
                <w:right w:val="none" w:sz="0" w:space="0" w:color="auto"/>
              </w:divBdr>
            </w:div>
            <w:div w:id="1681931738">
              <w:marLeft w:val="0"/>
              <w:marRight w:val="0"/>
              <w:marTop w:val="0"/>
              <w:marBottom w:val="0"/>
              <w:divBdr>
                <w:top w:val="none" w:sz="0" w:space="0" w:color="auto"/>
                <w:left w:val="none" w:sz="0" w:space="0" w:color="auto"/>
                <w:bottom w:val="none" w:sz="0" w:space="0" w:color="auto"/>
                <w:right w:val="none" w:sz="0" w:space="0" w:color="auto"/>
              </w:divBdr>
            </w:div>
            <w:div w:id="1907957626">
              <w:marLeft w:val="0"/>
              <w:marRight w:val="0"/>
              <w:marTop w:val="0"/>
              <w:marBottom w:val="0"/>
              <w:divBdr>
                <w:top w:val="none" w:sz="0" w:space="0" w:color="auto"/>
                <w:left w:val="none" w:sz="0" w:space="0" w:color="auto"/>
                <w:bottom w:val="none" w:sz="0" w:space="0" w:color="auto"/>
                <w:right w:val="none" w:sz="0" w:space="0" w:color="auto"/>
              </w:divBdr>
            </w:div>
            <w:div w:id="423382160">
              <w:marLeft w:val="0"/>
              <w:marRight w:val="0"/>
              <w:marTop w:val="0"/>
              <w:marBottom w:val="0"/>
              <w:divBdr>
                <w:top w:val="none" w:sz="0" w:space="0" w:color="auto"/>
                <w:left w:val="none" w:sz="0" w:space="0" w:color="auto"/>
                <w:bottom w:val="none" w:sz="0" w:space="0" w:color="auto"/>
                <w:right w:val="none" w:sz="0" w:space="0" w:color="auto"/>
              </w:divBdr>
            </w:div>
            <w:div w:id="1588155015">
              <w:marLeft w:val="0"/>
              <w:marRight w:val="0"/>
              <w:marTop w:val="0"/>
              <w:marBottom w:val="0"/>
              <w:divBdr>
                <w:top w:val="none" w:sz="0" w:space="0" w:color="auto"/>
                <w:left w:val="none" w:sz="0" w:space="0" w:color="auto"/>
                <w:bottom w:val="none" w:sz="0" w:space="0" w:color="auto"/>
                <w:right w:val="none" w:sz="0" w:space="0" w:color="auto"/>
              </w:divBdr>
            </w:div>
            <w:div w:id="475952791">
              <w:marLeft w:val="0"/>
              <w:marRight w:val="0"/>
              <w:marTop w:val="0"/>
              <w:marBottom w:val="0"/>
              <w:divBdr>
                <w:top w:val="none" w:sz="0" w:space="0" w:color="auto"/>
                <w:left w:val="none" w:sz="0" w:space="0" w:color="auto"/>
                <w:bottom w:val="none" w:sz="0" w:space="0" w:color="auto"/>
                <w:right w:val="none" w:sz="0" w:space="0" w:color="auto"/>
              </w:divBdr>
            </w:div>
            <w:div w:id="640578257">
              <w:marLeft w:val="0"/>
              <w:marRight w:val="0"/>
              <w:marTop w:val="0"/>
              <w:marBottom w:val="0"/>
              <w:divBdr>
                <w:top w:val="none" w:sz="0" w:space="0" w:color="auto"/>
                <w:left w:val="none" w:sz="0" w:space="0" w:color="auto"/>
                <w:bottom w:val="none" w:sz="0" w:space="0" w:color="auto"/>
                <w:right w:val="none" w:sz="0" w:space="0" w:color="auto"/>
              </w:divBdr>
            </w:div>
            <w:div w:id="2018194995">
              <w:marLeft w:val="0"/>
              <w:marRight w:val="0"/>
              <w:marTop w:val="0"/>
              <w:marBottom w:val="0"/>
              <w:divBdr>
                <w:top w:val="none" w:sz="0" w:space="0" w:color="auto"/>
                <w:left w:val="none" w:sz="0" w:space="0" w:color="auto"/>
                <w:bottom w:val="none" w:sz="0" w:space="0" w:color="auto"/>
                <w:right w:val="none" w:sz="0" w:space="0" w:color="auto"/>
              </w:divBdr>
            </w:div>
            <w:div w:id="1299333761">
              <w:marLeft w:val="0"/>
              <w:marRight w:val="0"/>
              <w:marTop w:val="0"/>
              <w:marBottom w:val="0"/>
              <w:divBdr>
                <w:top w:val="none" w:sz="0" w:space="0" w:color="auto"/>
                <w:left w:val="none" w:sz="0" w:space="0" w:color="auto"/>
                <w:bottom w:val="none" w:sz="0" w:space="0" w:color="auto"/>
                <w:right w:val="none" w:sz="0" w:space="0" w:color="auto"/>
              </w:divBdr>
            </w:div>
            <w:div w:id="2000188489">
              <w:marLeft w:val="0"/>
              <w:marRight w:val="0"/>
              <w:marTop w:val="0"/>
              <w:marBottom w:val="0"/>
              <w:divBdr>
                <w:top w:val="none" w:sz="0" w:space="0" w:color="auto"/>
                <w:left w:val="none" w:sz="0" w:space="0" w:color="auto"/>
                <w:bottom w:val="none" w:sz="0" w:space="0" w:color="auto"/>
                <w:right w:val="none" w:sz="0" w:space="0" w:color="auto"/>
              </w:divBdr>
            </w:div>
            <w:div w:id="1131559675">
              <w:marLeft w:val="0"/>
              <w:marRight w:val="0"/>
              <w:marTop w:val="0"/>
              <w:marBottom w:val="0"/>
              <w:divBdr>
                <w:top w:val="none" w:sz="0" w:space="0" w:color="auto"/>
                <w:left w:val="none" w:sz="0" w:space="0" w:color="auto"/>
                <w:bottom w:val="none" w:sz="0" w:space="0" w:color="auto"/>
                <w:right w:val="none" w:sz="0" w:space="0" w:color="auto"/>
              </w:divBdr>
            </w:div>
            <w:div w:id="1522933027">
              <w:marLeft w:val="0"/>
              <w:marRight w:val="0"/>
              <w:marTop w:val="0"/>
              <w:marBottom w:val="0"/>
              <w:divBdr>
                <w:top w:val="none" w:sz="0" w:space="0" w:color="auto"/>
                <w:left w:val="none" w:sz="0" w:space="0" w:color="auto"/>
                <w:bottom w:val="none" w:sz="0" w:space="0" w:color="auto"/>
                <w:right w:val="none" w:sz="0" w:space="0" w:color="auto"/>
              </w:divBdr>
            </w:div>
            <w:div w:id="117237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071426">
      <w:bodyDiv w:val="1"/>
      <w:marLeft w:val="0"/>
      <w:marRight w:val="0"/>
      <w:marTop w:val="0"/>
      <w:marBottom w:val="0"/>
      <w:divBdr>
        <w:top w:val="none" w:sz="0" w:space="0" w:color="auto"/>
        <w:left w:val="none" w:sz="0" w:space="0" w:color="auto"/>
        <w:bottom w:val="none" w:sz="0" w:space="0" w:color="auto"/>
        <w:right w:val="none" w:sz="0" w:space="0" w:color="auto"/>
      </w:divBdr>
      <w:divsChild>
        <w:div w:id="2021857755">
          <w:marLeft w:val="0"/>
          <w:marRight w:val="0"/>
          <w:marTop w:val="0"/>
          <w:marBottom w:val="0"/>
          <w:divBdr>
            <w:top w:val="none" w:sz="0" w:space="0" w:color="auto"/>
            <w:left w:val="none" w:sz="0" w:space="0" w:color="auto"/>
            <w:bottom w:val="none" w:sz="0" w:space="0" w:color="auto"/>
            <w:right w:val="none" w:sz="0" w:space="0" w:color="auto"/>
          </w:divBdr>
          <w:divsChild>
            <w:div w:id="1870070007">
              <w:marLeft w:val="0"/>
              <w:marRight w:val="0"/>
              <w:marTop w:val="0"/>
              <w:marBottom w:val="0"/>
              <w:divBdr>
                <w:top w:val="none" w:sz="0" w:space="0" w:color="auto"/>
                <w:left w:val="none" w:sz="0" w:space="0" w:color="auto"/>
                <w:bottom w:val="none" w:sz="0" w:space="0" w:color="auto"/>
                <w:right w:val="none" w:sz="0" w:space="0" w:color="auto"/>
              </w:divBdr>
            </w:div>
            <w:div w:id="435711436">
              <w:marLeft w:val="0"/>
              <w:marRight w:val="0"/>
              <w:marTop w:val="0"/>
              <w:marBottom w:val="0"/>
              <w:divBdr>
                <w:top w:val="none" w:sz="0" w:space="0" w:color="auto"/>
                <w:left w:val="none" w:sz="0" w:space="0" w:color="auto"/>
                <w:bottom w:val="none" w:sz="0" w:space="0" w:color="auto"/>
                <w:right w:val="none" w:sz="0" w:space="0" w:color="auto"/>
              </w:divBdr>
            </w:div>
            <w:div w:id="1276719346">
              <w:marLeft w:val="0"/>
              <w:marRight w:val="0"/>
              <w:marTop w:val="0"/>
              <w:marBottom w:val="0"/>
              <w:divBdr>
                <w:top w:val="none" w:sz="0" w:space="0" w:color="auto"/>
                <w:left w:val="none" w:sz="0" w:space="0" w:color="auto"/>
                <w:bottom w:val="none" w:sz="0" w:space="0" w:color="auto"/>
                <w:right w:val="none" w:sz="0" w:space="0" w:color="auto"/>
              </w:divBdr>
            </w:div>
            <w:div w:id="1013915857">
              <w:marLeft w:val="0"/>
              <w:marRight w:val="0"/>
              <w:marTop w:val="0"/>
              <w:marBottom w:val="0"/>
              <w:divBdr>
                <w:top w:val="none" w:sz="0" w:space="0" w:color="auto"/>
                <w:left w:val="none" w:sz="0" w:space="0" w:color="auto"/>
                <w:bottom w:val="none" w:sz="0" w:space="0" w:color="auto"/>
                <w:right w:val="none" w:sz="0" w:space="0" w:color="auto"/>
              </w:divBdr>
            </w:div>
            <w:div w:id="25312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523518">
      <w:bodyDiv w:val="1"/>
      <w:marLeft w:val="0"/>
      <w:marRight w:val="0"/>
      <w:marTop w:val="0"/>
      <w:marBottom w:val="0"/>
      <w:divBdr>
        <w:top w:val="none" w:sz="0" w:space="0" w:color="auto"/>
        <w:left w:val="none" w:sz="0" w:space="0" w:color="auto"/>
        <w:bottom w:val="none" w:sz="0" w:space="0" w:color="auto"/>
        <w:right w:val="none" w:sz="0" w:space="0" w:color="auto"/>
      </w:divBdr>
      <w:divsChild>
        <w:div w:id="515463273">
          <w:marLeft w:val="0"/>
          <w:marRight w:val="0"/>
          <w:marTop w:val="0"/>
          <w:marBottom w:val="0"/>
          <w:divBdr>
            <w:top w:val="none" w:sz="0" w:space="0" w:color="auto"/>
            <w:left w:val="none" w:sz="0" w:space="0" w:color="auto"/>
            <w:bottom w:val="none" w:sz="0" w:space="0" w:color="auto"/>
            <w:right w:val="none" w:sz="0" w:space="0" w:color="auto"/>
          </w:divBdr>
          <w:divsChild>
            <w:div w:id="1809584854">
              <w:marLeft w:val="0"/>
              <w:marRight w:val="0"/>
              <w:marTop w:val="0"/>
              <w:marBottom w:val="0"/>
              <w:divBdr>
                <w:top w:val="none" w:sz="0" w:space="0" w:color="auto"/>
                <w:left w:val="none" w:sz="0" w:space="0" w:color="auto"/>
                <w:bottom w:val="none" w:sz="0" w:space="0" w:color="auto"/>
                <w:right w:val="none" w:sz="0" w:space="0" w:color="auto"/>
              </w:divBdr>
            </w:div>
            <w:div w:id="824054988">
              <w:marLeft w:val="0"/>
              <w:marRight w:val="0"/>
              <w:marTop w:val="0"/>
              <w:marBottom w:val="0"/>
              <w:divBdr>
                <w:top w:val="none" w:sz="0" w:space="0" w:color="auto"/>
                <w:left w:val="none" w:sz="0" w:space="0" w:color="auto"/>
                <w:bottom w:val="none" w:sz="0" w:space="0" w:color="auto"/>
                <w:right w:val="none" w:sz="0" w:space="0" w:color="auto"/>
              </w:divBdr>
            </w:div>
            <w:div w:id="1526094229">
              <w:marLeft w:val="0"/>
              <w:marRight w:val="0"/>
              <w:marTop w:val="0"/>
              <w:marBottom w:val="0"/>
              <w:divBdr>
                <w:top w:val="none" w:sz="0" w:space="0" w:color="auto"/>
                <w:left w:val="none" w:sz="0" w:space="0" w:color="auto"/>
                <w:bottom w:val="none" w:sz="0" w:space="0" w:color="auto"/>
                <w:right w:val="none" w:sz="0" w:space="0" w:color="auto"/>
              </w:divBdr>
            </w:div>
            <w:div w:id="1190338867">
              <w:marLeft w:val="0"/>
              <w:marRight w:val="0"/>
              <w:marTop w:val="0"/>
              <w:marBottom w:val="0"/>
              <w:divBdr>
                <w:top w:val="none" w:sz="0" w:space="0" w:color="auto"/>
                <w:left w:val="none" w:sz="0" w:space="0" w:color="auto"/>
                <w:bottom w:val="none" w:sz="0" w:space="0" w:color="auto"/>
                <w:right w:val="none" w:sz="0" w:space="0" w:color="auto"/>
              </w:divBdr>
            </w:div>
            <w:div w:id="577711236">
              <w:marLeft w:val="0"/>
              <w:marRight w:val="0"/>
              <w:marTop w:val="0"/>
              <w:marBottom w:val="0"/>
              <w:divBdr>
                <w:top w:val="none" w:sz="0" w:space="0" w:color="auto"/>
                <w:left w:val="none" w:sz="0" w:space="0" w:color="auto"/>
                <w:bottom w:val="none" w:sz="0" w:space="0" w:color="auto"/>
                <w:right w:val="none" w:sz="0" w:space="0" w:color="auto"/>
              </w:divBdr>
            </w:div>
            <w:div w:id="1592815129">
              <w:marLeft w:val="0"/>
              <w:marRight w:val="0"/>
              <w:marTop w:val="0"/>
              <w:marBottom w:val="0"/>
              <w:divBdr>
                <w:top w:val="none" w:sz="0" w:space="0" w:color="auto"/>
                <w:left w:val="none" w:sz="0" w:space="0" w:color="auto"/>
                <w:bottom w:val="none" w:sz="0" w:space="0" w:color="auto"/>
                <w:right w:val="none" w:sz="0" w:space="0" w:color="auto"/>
              </w:divBdr>
            </w:div>
            <w:div w:id="1686441761">
              <w:marLeft w:val="0"/>
              <w:marRight w:val="0"/>
              <w:marTop w:val="0"/>
              <w:marBottom w:val="0"/>
              <w:divBdr>
                <w:top w:val="none" w:sz="0" w:space="0" w:color="auto"/>
                <w:left w:val="none" w:sz="0" w:space="0" w:color="auto"/>
                <w:bottom w:val="none" w:sz="0" w:space="0" w:color="auto"/>
                <w:right w:val="none" w:sz="0" w:space="0" w:color="auto"/>
              </w:divBdr>
            </w:div>
            <w:div w:id="1604218038">
              <w:marLeft w:val="0"/>
              <w:marRight w:val="0"/>
              <w:marTop w:val="0"/>
              <w:marBottom w:val="0"/>
              <w:divBdr>
                <w:top w:val="none" w:sz="0" w:space="0" w:color="auto"/>
                <w:left w:val="none" w:sz="0" w:space="0" w:color="auto"/>
                <w:bottom w:val="none" w:sz="0" w:space="0" w:color="auto"/>
                <w:right w:val="none" w:sz="0" w:space="0" w:color="auto"/>
              </w:divBdr>
            </w:div>
            <w:div w:id="973631939">
              <w:marLeft w:val="0"/>
              <w:marRight w:val="0"/>
              <w:marTop w:val="0"/>
              <w:marBottom w:val="0"/>
              <w:divBdr>
                <w:top w:val="none" w:sz="0" w:space="0" w:color="auto"/>
                <w:left w:val="none" w:sz="0" w:space="0" w:color="auto"/>
                <w:bottom w:val="none" w:sz="0" w:space="0" w:color="auto"/>
                <w:right w:val="none" w:sz="0" w:space="0" w:color="auto"/>
              </w:divBdr>
            </w:div>
            <w:div w:id="1662848541">
              <w:marLeft w:val="0"/>
              <w:marRight w:val="0"/>
              <w:marTop w:val="0"/>
              <w:marBottom w:val="0"/>
              <w:divBdr>
                <w:top w:val="none" w:sz="0" w:space="0" w:color="auto"/>
                <w:left w:val="none" w:sz="0" w:space="0" w:color="auto"/>
                <w:bottom w:val="none" w:sz="0" w:space="0" w:color="auto"/>
                <w:right w:val="none" w:sz="0" w:space="0" w:color="auto"/>
              </w:divBdr>
            </w:div>
            <w:div w:id="192156484">
              <w:marLeft w:val="0"/>
              <w:marRight w:val="0"/>
              <w:marTop w:val="0"/>
              <w:marBottom w:val="0"/>
              <w:divBdr>
                <w:top w:val="none" w:sz="0" w:space="0" w:color="auto"/>
                <w:left w:val="none" w:sz="0" w:space="0" w:color="auto"/>
                <w:bottom w:val="none" w:sz="0" w:space="0" w:color="auto"/>
                <w:right w:val="none" w:sz="0" w:space="0" w:color="auto"/>
              </w:divBdr>
            </w:div>
            <w:div w:id="319963495">
              <w:marLeft w:val="0"/>
              <w:marRight w:val="0"/>
              <w:marTop w:val="0"/>
              <w:marBottom w:val="0"/>
              <w:divBdr>
                <w:top w:val="none" w:sz="0" w:space="0" w:color="auto"/>
                <w:left w:val="none" w:sz="0" w:space="0" w:color="auto"/>
                <w:bottom w:val="none" w:sz="0" w:space="0" w:color="auto"/>
                <w:right w:val="none" w:sz="0" w:space="0" w:color="auto"/>
              </w:divBdr>
            </w:div>
            <w:div w:id="636033516">
              <w:marLeft w:val="0"/>
              <w:marRight w:val="0"/>
              <w:marTop w:val="0"/>
              <w:marBottom w:val="0"/>
              <w:divBdr>
                <w:top w:val="none" w:sz="0" w:space="0" w:color="auto"/>
                <w:left w:val="none" w:sz="0" w:space="0" w:color="auto"/>
                <w:bottom w:val="none" w:sz="0" w:space="0" w:color="auto"/>
                <w:right w:val="none" w:sz="0" w:space="0" w:color="auto"/>
              </w:divBdr>
            </w:div>
            <w:div w:id="118762149">
              <w:marLeft w:val="0"/>
              <w:marRight w:val="0"/>
              <w:marTop w:val="0"/>
              <w:marBottom w:val="0"/>
              <w:divBdr>
                <w:top w:val="none" w:sz="0" w:space="0" w:color="auto"/>
                <w:left w:val="none" w:sz="0" w:space="0" w:color="auto"/>
                <w:bottom w:val="none" w:sz="0" w:space="0" w:color="auto"/>
                <w:right w:val="none" w:sz="0" w:space="0" w:color="auto"/>
              </w:divBdr>
            </w:div>
            <w:div w:id="245502965">
              <w:marLeft w:val="0"/>
              <w:marRight w:val="0"/>
              <w:marTop w:val="0"/>
              <w:marBottom w:val="0"/>
              <w:divBdr>
                <w:top w:val="none" w:sz="0" w:space="0" w:color="auto"/>
                <w:left w:val="none" w:sz="0" w:space="0" w:color="auto"/>
                <w:bottom w:val="none" w:sz="0" w:space="0" w:color="auto"/>
                <w:right w:val="none" w:sz="0" w:space="0" w:color="auto"/>
              </w:divBdr>
            </w:div>
            <w:div w:id="703408231">
              <w:marLeft w:val="0"/>
              <w:marRight w:val="0"/>
              <w:marTop w:val="0"/>
              <w:marBottom w:val="0"/>
              <w:divBdr>
                <w:top w:val="none" w:sz="0" w:space="0" w:color="auto"/>
                <w:left w:val="none" w:sz="0" w:space="0" w:color="auto"/>
                <w:bottom w:val="none" w:sz="0" w:space="0" w:color="auto"/>
                <w:right w:val="none" w:sz="0" w:space="0" w:color="auto"/>
              </w:divBdr>
            </w:div>
            <w:div w:id="397752548">
              <w:marLeft w:val="0"/>
              <w:marRight w:val="0"/>
              <w:marTop w:val="0"/>
              <w:marBottom w:val="0"/>
              <w:divBdr>
                <w:top w:val="none" w:sz="0" w:space="0" w:color="auto"/>
                <w:left w:val="none" w:sz="0" w:space="0" w:color="auto"/>
                <w:bottom w:val="none" w:sz="0" w:space="0" w:color="auto"/>
                <w:right w:val="none" w:sz="0" w:space="0" w:color="auto"/>
              </w:divBdr>
            </w:div>
            <w:div w:id="243611862">
              <w:marLeft w:val="0"/>
              <w:marRight w:val="0"/>
              <w:marTop w:val="0"/>
              <w:marBottom w:val="0"/>
              <w:divBdr>
                <w:top w:val="none" w:sz="0" w:space="0" w:color="auto"/>
                <w:left w:val="none" w:sz="0" w:space="0" w:color="auto"/>
                <w:bottom w:val="none" w:sz="0" w:space="0" w:color="auto"/>
                <w:right w:val="none" w:sz="0" w:space="0" w:color="auto"/>
              </w:divBdr>
            </w:div>
            <w:div w:id="51850261">
              <w:marLeft w:val="0"/>
              <w:marRight w:val="0"/>
              <w:marTop w:val="0"/>
              <w:marBottom w:val="0"/>
              <w:divBdr>
                <w:top w:val="none" w:sz="0" w:space="0" w:color="auto"/>
                <w:left w:val="none" w:sz="0" w:space="0" w:color="auto"/>
                <w:bottom w:val="none" w:sz="0" w:space="0" w:color="auto"/>
                <w:right w:val="none" w:sz="0" w:space="0" w:color="auto"/>
              </w:divBdr>
            </w:div>
            <w:div w:id="648944095">
              <w:marLeft w:val="0"/>
              <w:marRight w:val="0"/>
              <w:marTop w:val="0"/>
              <w:marBottom w:val="0"/>
              <w:divBdr>
                <w:top w:val="none" w:sz="0" w:space="0" w:color="auto"/>
                <w:left w:val="none" w:sz="0" w:space="0" w:color="auto"/>
                <w:bottom w:val="none" w:sz="0" w:space="0" w:color="auto"/>
                <w:right w:val="none" w:sz="0" w:space="0" w:color="auto"/>
              </w:divBdr>
            </w:div>
            <w:div w:id="165246676">
              <w:marLeft w:val="0"/>
              <w:marRight w:val="0"/>
              <w:marTop w:val="0"/>
              <w:marBottom w:val="0"/>
              <w:divBdr>
                <w:top w:val="none" w:sz="0" w:space="0" w:color="auto"/>
                <w:left w:val="none" w:sz="0" w:space="0" w:color="auto"/>
                <w:bottom w:val="none" w:sz="0" w:space="0" w:color="auto"/>
                <w:right w:val="none" w:sz="0" w:space="0" w:color="auto"/>
              </w:divBdr>
            </w:div>
            <w:div w:id="1373847861">
              <w:marLeft w:val="0"/>
              <w:marRight w:val="0"/>
              <w:marTop w:val="0"/>
              <w:marBottom w:val="0"/>
              <w:divBdr>
                <w:top w:val="none" w:sz="0" w:space="0" w:color="auto"/>
                <w:left w:val="none" w:sz="0" w:space="0" w:color="auto"/>
                <w:bottom w:val="none" w:sz="0" w:space="0" w:color="auto"/>
                <w:right w:val="none" w:sz="0" w:space="0" w:color="auto"/>
              </w:divBdr>
            </w:div>
            <w:div w:id="398408180">
              <w:marLeft w:val="0"/>
              <w:marRight w:val="0"/>
              <w:marTop w:val="0"/>
              <w:marBottom w:val="0"/>
              <w:divBdr>
                <w:top w:val="none" w:sz="0" w:space="0" w:color="auto"/>
                <w:left w:val="none" w:sz="0" w:space="0" w:color="auto"/>
                <w:bottom w:val="none" w:sz="0" w:space="0" w:color="auto"/>
                <w:right w:val="none" w:sz="0" w:space="0" w:color="auto"/>
              </w:divBdr>
            </w:div>
            <w:div w:id="1907838410">
              <w:marLeft w:val="0"/>
              <w:marRight w:val="0"/>
              <w:marTop w:val="0"/>
              <w:marBottom w:val="0"/>
              <w:divBdr>
                <w:top w:val="none" w:sz="0" w:space="0" w:color="auto"/>
                <w:left w:val="none" w:sz="0" w:space="0" w:color="auto"/>
                <w:bottom w:val="none" w:sz="0" w:space="0" w:color="auto"/>
                <w:right w:val="none" w:sz="0" w:space="0" w:color="auto"/>
              </w:divBdr>
            </w:div>
            <w:div w:id="1515993658">
              <w:marLeft w:val="0"/>
              <w:marRight w:val="0"/>
              <w:marTop w:val="0"/>
              <w:marBottom w:val="0"/>
              <w:divBdr>
                <w:top w:val="none" w:sz="0" w:space="0" w:color="auto"/>
                <w:left w:val="none" w:sz="0" w:space="0" w:color="auto"/>
                <w:bottom w:val="none" w:sz="0" w:space="0" w:color="auto"/>
                <w:right w:val="none" w:sz="0" w:space="0" w:color="auto"/>
              </w:divBdr>
            </w:div>
            <w:div w:id="1864392101">
              <w:marLeft w:val="0"/>
              <w:marRight w:val="0"/>
              <w:marTop w:val="0"/>
              <w:marBottom w:val="0"/>
              <w:divBdr>
                <w:top w:val="none" w:sz="0" w:space="0" w:color="auto"/>
                <w:left w:val="none" w:sz="0" w:space="0" w:color="auto"/>
                <w:bottom w:val="none" w:sz="0" w:space="0" w:color="auto"/>
                <w:right w:val="none" w:sz="0" w:space="0" w:color="auto"/>
              </w:divBdr>
            </w:div>
            <w:div w:id="494803648">
              <w:marLeft w:val="0"/>
              <w:marRight w:val="0"/>
              <w:marTop w:val="0"/>
              <w:marBottom w:val="0"/>
              <w:divBdr>
                <w:top w:val="none" w:sz="0" w:space="0" w:color="auto"/>
                <w:left w:val="none" w:sz="0" w:space="0" w:color="auto"/>
                <w:bottom w:val="none" w:sz="0" w:space="0" w:color="auto"/>
                <w:right w:val="none" w:sz="0" w:space="0" w:color="auto"/>
              </w:divBdr>
            </w:div>
            <w:div w:id="1130974172">
              <w:marLeft w:val="0"/>
              <w:marRight w:val="0"/>
              <w:marTop w:val="0"/>
              <w:marBottom w:val="0"/>
              <w:divBdr>
                <w:top w:val="none" w:sz="0" w:space="0" w:color="auto"/>
                <w:left w:val="none" w:sz="0" w:space="0" w:color="auto"/>
                <w:bottom w:val="none" w:sz="0" w:space="0" w:color="auto"/>
                <w:right w:val="none" w:sz="0" w:space="0" w:color="auto"/>
              </w:divBdr>
            </w:div>
            <w:div w:id="1664697150">
              <w:marLeft w:val="0"/>
              <w:marRight w:val="0"/>
              <w:marTop w:val="0"/>
              <w:marBottom w:val="0"/>
              <w:divBdr>
                <w:top w:val="none" w:sz="0" w:space="0" w:color="auto"/>
                <w:left w:val="none" w:sz="0" w:space="0" w:color="auto"/>
                <w:bottom w:val="none" w:sz="0" w:space="0" w:color="auto"/>
                <w:right w:val="none" w:sz="0" w:space="0" w:color="auto"/>
              </w:divBdr>
            </w:div>
            <w:div w:id="1264656219">
              <w:marLeft w:val="0"/>
              <w:marRight w:val="0"/>
              <w:marTop w:val="0"/>
              <w:marBottom w:val="0"/>
              <w:divBdr>
                <w:top w:val="none" w:sz="0" w:space="0" w:color="auto"/>
                <w:left w:val="none" w:sz="0" w:space="0" w:color="auto"/>
                <w:bottom w:val="none" w:sz="0" w:space="0" w:color="auto"/>
                <w:right w:val="none" w:sz="0" w:space="0" w:color="auto"/>
              </w:divBdr>
            </w:div>
            <w:div w:id="1933200380">
              <w:marLeft w:val="0"/>
              <w:marRight w:val="0"/>
              <w:marTop w:val="0"/>
              <w:marBottom w:val="0"/>
              <w:divBdr>
                <w:top w:val="none" w:sz="0" w:space="0" w:color="auto"/>
                <w:left w:val="none" w:sz="0" w:space="0" w:color="auto"/>
                <w:bottom w:val="none" w:sz="0" w:space="0" w:color="auto"/>
                <w:right w:val="none" w:sz="0" w:space="0" w:color="auto"/>
              </w:divBdr>
            </w:div>
            <w:div w:id="652217826">
              <w:marLeft w:val="0"/>
              <w:marRight w:val="0"/>
              <w:marTop w:val="0"/>
              <w:marBottom w:val="0"/>
              <w:divBdr>
                <w:top w:val="none" w:sz="0" w:space="0" w:color="auto"/>
                <w:left w:val="none" w:sz="0" w:space="0" w:color="auto"/>
                <w:bottom w:val="none" w:sz="0" w:space="0" w:color="auto"/>
                <w:right w:val="none" w:sz="0" w:space="0" w:color="auto"/>
              </w:divBdr>
            </w:div>
            <w:div w:id="840505734">
              <w:marLeft w:val="0"/>
              <w:marRight w:val="0"/>
              <w:marTop w:val="0"/>
              <w:marBottom w:val="0"/>
              <w:divBdr>
                <w:top w:val="none" w:sz="0" w:space="0" w:color="auto"/>
                <w:left w:val="none" w:sz="0" w:space="0" w:color="auto"/>
                <w:bottom w:val="none" w:sz="0" w:space="0" w:color="auto"/>
                <w:right w:val="none" w:sz="0" w:space="0" w:color="auto"/>
              </w:divBdr>
            </w:div>
            <w:div w:id="1194535496">
              <w:marLeft w:val="0"/>
              <w:marRight w:val="0"/>
              <w:marTop w:val="0"/>
              <w:marBottom w:val="0"/>
              <w:divBdr>
                <w:top w:val="none" w:sz="0" w:space="0" w:color="auto"/>
                <w:left w:val="none" w:sz="0" w:space="0" w:color="auto"/>
                <w:bottom w:val="none" w:sz="0" w:space="0" w:color="auto"/>
                <w:right w:val="none" w:sz="0" w:space="0" w:color="auto"/>
              </w:divBdr>
            </w:div>
            <w:div w:id="244337621">
              <w:marLeft w:val="0"/>
              <w:marRight w:val="0"/>
              <w:marTop w:val="0"/>
              <w:marBottom w:val="0"/>
              <w:divBdr>
                <w:top w:val="none" w:sz="0" w:space="0" w:color="auto"/>
                <w:left w:val="none" w:sz="0" w:space="0" w:color="auto"/>
                <w:bottom w:val="none" w:sz="0" w:space="0" w:color="auto"/>
                <w:right w:val="none" w:sz="0" w:space="0" w:color="auto"/>
              </w:divBdr>
            </w:div>
            <w:div w:id="1406952396">
              <w:marLeft w:val="0"/>
              <w:marRight w:val="0"/>
              <w:marTop w:val="0"/>
              <w:marBottom w:val="0"/>
              <w:divBdr>
                <w:top w:val="none" w:sz="0" w:space="0" w:color="auto"/>
                <w:left w:val="none" w:sz="0" w:space="0" w:color="auto"/>
                <w:bottom w:val="none" w:sz="0" w:space="0" w:color="auto"/>
                <w:right w:val="none" w:sz="0" w:space="0" w:color="auto"/>
              </w:divBdr>
            </w:div>
            <w:div w:id="866912137">
              <w:marLeft w:val="0"/>
              <w:marRight w:val="0"/>
              <w:marTop w:val="0"/>
              <w:marBottom w:val="0"/>
              <w:divBdr>
                <w:top w:val="none" w:sz="0" w:space="0" w:color="auto"/>
                <w:left w:val="none" w:sz="0" w:space="0" w:color="auto"/>
                <w:bottom w:val="none" w:sz="0" w:space="0" w:color="auto"/>
                <w:right w:val="none" w:sz="0" w:space="0" w:color="auto"/>
              </w:divBdr>
            </w:div>
            <w:div w:id="473182189">
              <w:marLeft w:val="0"/>
              <w:marRight w:val="0"/>
              <w:marTop w:val="0"/>
              <w:marBottom w:val="0"/>
              <w:divBdr>
                <w:top w:val="none" w:sz="0" w:space="0" w:color="auto"/>
                <w:left w:val="none" w:sz="0" w:space="0" w:color="auto"/>
                <w:bottom w:val="none" w:sz="0" w:space="0" w:color="auto"/>
                <w:right w:val="none" w:sz="0" w:space="0" w:color="auto"/>
              </w:divBdr>
            </w:div>
            <w:div w:id="521356444">
              <w:marLeft w:val="0"/>
              <w:marRight w:val="0"/>
              <w:marTop w:val="0"/>
              <w:marBottom w:val="0"/>
              <w:divBdr>
                <w:top w:val="none" w:sz="0" w:space="0" w:color="auto"/>
                <w:left w:val="none" w:sz="0" w:space="0" w:color="auto"/>
                <w:bottom w:val="none" w:sz="0" w:space="0" w:color="auto"/>
                <w:right w:val="none" w:sz="0" w:space="0" w:color="auto"/>
              </w:divBdr>
            </w:div>
            <w:div w:id="661323800">
              <w:marLeft w:val="0"/>
              <w:marRight w:val="0"/>
              <w:marTop w:val="0"/>
              <w:marBottom w:val="0"/>
              <w:divBdr>
                <w:top w:val="none" w:sz="0" w:space="0" w:color="auto"/>
                <w:left w:val="none" w:sz="0" w:space="0" w:color="auto"/>
                <w:bottom w:val="none" w:sz="0" w:space="0" w:color="auto"/>
                <w:right w:val="none" w:sz="0" w:space="0" w:color="auto"/>
              </w:divBdr>
            </w:div>
            <w:div w:id="460927601">
              <w:marLeft w:val="0"/>
              <w:marRight w:val="0"/>
              <w:marTop w:val="0"/>
              <w:marBottom w:val="0"/>
              <w:divBdr>
                <w:top w:val="none" w:sz="0" w:space="0" w:color="auto"/>
                <w:left w:val="none" w:sz="0" w:space="0" w:color="auto"/>
                <w:bottom w:val="none" w:sz="0" w:space="0" w:color="auto"/>
                <w:right w:val="none" w:sz="0" w:space="0" w:color="auto"/>
              </w:divBdr>
            </w:div>
            <w:div w:id="761220692">
              <w:marLeft w:val="0"/>
              <w:marRight w:val="0"/>
              <w:marTop w:val="0"/>
              <w:marBottom w:val="0"/>
              <w:divBdr>
                <w:top w:val="none" w:sz="0" w:space="0" w:color="auto"/>
                <w:left w:val="none" w:sz="0" w:space="0" w:color="auto"/>
                <w:bottom w:val="none" w:sz="0" w:space="0" w:color="auto"/>
                <w:right w:val="none" w:sz="0" w:space="0" w:color="auto"/>
              </w:divBdr>
            </w:div>
            <w:div w:id="393088122">
              <w:marLeft w:val="0"/>
              <w:marRight w:val="0"/>
              <w:marTop w:val="0"/>
              <w:marBottom w:val="0"/>
              <w:divBdr>
                <w:top w:val="none" w:sz="0" w:space="0" w:color="auto"/>
                <w:left w:val="none" w:sz="0" w:space="0" w:color="auto"/>
                <w:bottom w:val="none" w:sz="0" w:space="0" w:color="auto"/>
                <w:right w:val="none" w:sz="0" w:space="0" w:color="auto"/>
              </w:divBdr>
            </w:div>
            <w:div w:id="519515678">
              <w:marLeft w:val="0"/>
              <w:marRight w:val="0"/>
              <w:marTop w:val="0"/>
              <w:marBottom w:val="0"/>
              <w:divBdr>
                <w:top w:val="none" w:sz="0" w:space="0" w:color="auto"/>
                <w:left w:val="none" w:sz="0" w:space="0" w:color="auto"/>
                <w:bottom w:val="none" w:sz="0" w:space="0" w:color="auto"/>
                <w:right w:val="none" w:sz="0" w:space="0" w:color="auto"/>
              </w:divBdr>
            </w:div>
            <w:div w:id="929655186">
              <w:marLeft w:val="0"/>
              <w:marRight w:val="0"/>
              <w:marTop w:val="0"/>
              <w:marBottom w:val="0"/>
              <w:divBdr>
                <w:top w:val="none" w:sz="0" w:space="0" w:color="auto"/>
                <w:left w:val="none" w:sz="0" w:space="0" w:color="auto"/>
                <w:bottom w:val="none" w:sz="0" w:space="0" w:color="auto"/>
                <w:right w:val="none" w:sz="0" w:space="0" w:color="auto"/>
              </w:divBdr>
            </w:div>
            <w:div w:id="1046641014">
              <w:marLeft w:val="0"/>
              <w:marRight w:val="0"/>
              <w:marTop w:val="0"/>
              <w:marBottom w:val="0"/>
              <w:divBdr>
                <w:top w:val="none" w:sz="0" w:space="0" w:color="auto"/>
                <w:left w:val="none" w:sz="0" w:space="0" w:color="auto"/>
                <w:bottom w:val="none" w:sz="0" w:space="0" w:color="auto"/>
                <w:right w:val="none" w:sz="0" w:space="0" w:color="auto"/>
              </w:divBdr>
            </w:div>
            <w:div w:id="1562600001">
              <w:marLeft w:val="0"/>
              <w:marRight w:val="0"/>
              <w:marTop w:val="0"/>
              <w:marBottom w:val="0"/>
              <w:divBdr>
                <w:top w:val="none" w:sz="0" w:space="0" w:color="auto"/>
                <w:left w:val="none" w:sz="0" w:space="0" w:color="auto"/>
                <w:bottom w:val="none" w:sz="0" w:space="0" w:color="auto"/>
                <w:right w:val="none" w:sz="0" w:space="0" w:color="auto"/>
              </w:divBdr>
            </w:div>
            <w:div w:id="70320784">
              <w:marLeft w:val="0"/>
              <w:marRight w:val="0"/>
              <w:marTop w:val="0"/>
              <w:marBottom w:val="0"/>
              <w:divBdr>
                <w:top w:val="none" w:sz="0" w:space="0" w:color="auto"/>
                <w:left w:val="none" w:sz="0" w:space="0" w:color="auto"/>
                <w:bottom w:val="none" w:sz="0" w:space="0" w:color="auto"/>
                <w:right w:val="none" w:sz="0" w:space="0" w:color="auto"/>
              </w:divBdr>
            </w:div>
            <w:div w:id="1735548453">
              <w:marLeft w:val="0"/>
              <w:marRight w:val="0"/>
              <w:marTop w:val="0"/>
              <w:marBottom w:val="0"/>
              <w:divBdr>
                <w:top w:val="none" w:sz="0" w:space="0" w:color="auto"/>
                <w:left w:val="none" w:sz="0" w:space="0" w:color="auto"/>
                <w:bottom w:val="none" w:sz="0" w:space="0" w:color="auto"/>
                <w:right w:val="none" w:sz="0" w:space="0" w:color="auto"/>
              </w:divBdr>
            </w:div>
            <w:div w:id="1252158473">
              <w:marLeft w:val="0"/>
              <w:marRight w:val="0"/>
              <w:marTop w:val="0"/>
              <w:marBottom w:val="0"/>
              <w:divBdr>
                <w:top w:val="none" w:sz="0" w:space="0" w:color="auto"/>
                <w:left w:val="none" w:sz="0" w:space="0" w:color="auto"/>
                <w:bottom w:val="none" w:sz="0" w:space="0" w:color="auto"/>
                <w:right w:val="none" w:sz="0" w:space="0" w:color="auto"/>
              </w:divBdr>
            </w:div>
            <w:div w:id="1216703435">
              <w:marLeft w:val="0"/>
              <w:marRight w:val="0"/>
              <w:marTop w:val="0"/>
              <w:marBottom w:val="0"/>
              <w:divBdr>
                <w:top w:val="none" w:sz="0" w:space="0" w:color="auto"/>
                <w:left w:val="none" w:sz="0" w:space="0" w:color="auto"/>
                <w:bottom w:val="none" w:sz="0" w:space="0" w:color="auto"/>
                <w:right w:val="none" w:sz="0" w:space="0" w:color="auto"/>
              </w:divBdr>
            </w:div>
            <w:div w:id="1993217697">
              <w:marLeft w:val="0"/>
              <w:marRight w:val="0"/>
              <w:marTop w:val="0"/>
              <w:marBottom w:val="0"/>
              <w:divBdr>
                <w:top w:val="none" w:sz="0" w:space="0" w:color="auto"/>
                <w:left w:val="none" w:sz="0" w:space="0" w:color="auto"/>
                <w:bottom w:val="none" w:sz="0" w:space="0" w:color="auto"/>
                <w:right w:val="none" w:sz="0" w:space="0" w:color="auto"/>
              </w:divBdr>
            </w:div>
            <w:div w:id="921567734">
              <w:marLeft w:val="0"/>
              <w:marRight w:val="0"/>
              <w:marTop w:val="0"/>
              <w:marBottom w:val="0"/>
              <w:divBdr>
                <w:top w:val="none" w:sz="0" w:space="0" w:color="auto"/>
                <w:left w:val="none" w:sz="0" w:space="0" w:color="auto"/>
                <w:bottom w:val="none" w:sz="0" w:space="0" w:color="auto"/>
                <w:right w:val="none" w:sz="0" w:space="0" w:color="auto"/>
              </w:divBdr>
            </w:div>
            <w:div w:id="1244993750">
              <w:marLeft w:val="0"/>
              <w:marRight w:val="0"/>
              <w:marTop w:val="0"/>
              <w:marBottom w:val="0"/>
              <w:divBdr>
                <w:top w:val="none" w:sz="0" w:space="0" w:color="auto"/>
                <w:left w:val="none" w:sz="0" w:space="0" w:color="auto"/>
                <w:bottom w:val="none" w:sz="0" w:space="0" w:color="auto"/>
                <w:right w:val="none" w:sz="0" w:space="0" w:color="auto"/>
              </w:divBdr>
            </w:div>
            <w:div w:id="1405251495">
              <w:marLeft w:val="0"/>
              <w:marRight w:val="0"/>
              <w:marTop w:val="0"/>
              <w:marBottom w:val="0"/>
              <w:divBdr>
                <w:top w:val="none" w:sz="0" w:space="0" w:color="auto"/>
                <w:left w:val="none" w:sz="0" w:space="0" w:color="auto"/>
                <w:bottom w:val="none" w:sz="0" w:space="0" w:color="auto"/>
                <w:right w:val="none" w:sz="0" w:space="0" w:color="auto"/>
              </w:divBdr>
            </w:div>
            <w:div w:id="2011567822">
              <w:marLeft w:val="0"/>
              <w:marRight w:val="0"/>
              <w:marTop w:val="0"/>
              <w:marBottom w:val="0"/>
              <w:divBdr>
                <w:top w:val="none" w:sz="0" w:space="0" w:color="auto"/>
                <w:left w:val="none" w:sz="0" w:space="0" w:color="auto"/>
                <w:bottom w:val="none" w:sz="0" w:space="0" w:color="auto"/>
                <w:right w:val="none" w:sz="0" w:space="0" w:color="auto"/>
              </w:divBdr>
            </w:div>
            <w:div w:id="1840385191">
              <w:marLeft w:val="0"/>
              <w:marRight w:val="0"/>
              <w:marTop w:val="0"/>
              <w:marBottom w:val="0"/>
              <w:divBdr>
                <w:top w:val="none" w:sz="0" w:space="0" w:color="auto"/>
                <w:left w:val="none" w:sz="0" w:space="0" w:color="auto"/>
                <w:bottom w:val="none" w:sz="0" w:space="0" w:color="auto"/>
                <w:right w:val="none" w:sz="0" w:space="0" w:color="auto"/>
              </w:divBdr>
            </w:div>
            <w:div w:id="1953322078">
              <w:marLeft w:val="0"/>
              <w:marRight w:val="0"/>
              <w:marTop w:val="0"/>
              <w:marBottom w:val="0"/>
              <w:divBdr>
                <w:top w:val="none" w:sz="0" w:space="0" w:color="auto"/>
                <w:left w:val="none" w:sz="0" w:space="0" w:color="auto"/>
                <w:bottom w:val="none" w:sz="0" w:space="0" w:color="auto"/>
                <w:right w:val="none" w:sz="0" w:space="0" w:color="auto"/>
              </w:divBdr>
            </w:div>
            <w:div w:id="1142842926">
              <w:marLeft w:val="0"/>
              <w:marRight w:val="0"/>
              <w:marTop w:val="0"/>
              <w:marBottom w:val="0"/>
              <w:divBdr>
                <w:top w:val="none" w:sz="0" w:space="0" w:color="auto"/>
                <w:left w:val="none" w:sz="0" w:space="0" w:color="auto"/>
                <w:bottom w:val="none" w:sz="0" w:space="0" w:color="auto"/>
                <w:right w:val="none" w:sz="0" w:space="0" w:color="auto"/>
              </w:divBdr>
            </w:div>
            <w:div w:id="196478414">
              <w:marLeft w:val="0"/>
              <w:marRight w:val="0"/>
              <w:marTop w:val="0"/>
              <w:marBottom w:val="0"/>
              <w:divBdr>
                <w:top w:val="none" w:sz="0" w:space="0" w:color="auto"/>
                <w:left w:val="none" w:sz="0" w:space="0" w:color="auto"/>
                <w:bottom w:val="none" w:sz="0" w:space="0" w:color="auto"/>
                <w:right w:val="none" w:sz="0" w:space="0" w:color="auto"/>
              </w:divBdr>
            </w:div>
            <w:div w:id="1138649613">
              <w:marLeft w:val="0"/>
              <w:marRight w:val="0"/>
              <w:marTop w:val="0"/>
              <w:marBottom w:val="0"/>
              <w:divBdr>
                <w:top w:val="none" w:sz="0" w:space="0" w:color="auto"/>
                <w:left w:val="none" w:sz="0" w:space="0" w:color="auto"/>
                <w:bottom w:val="none" w:sz="0" w:space="0" w:color="auto"/>
                <w:right w:val="none" w:sz="0" w:space="0" w:color="auto"/>
              </w:divBdr>
            </w:div>
            <w:div w:id="532352416">
              <w:marLeft w:val="0"/>
              <w:marRight w:val="0"/>
              <w:marTop w:val="0"/>
              <w:marBottom w:val="0"/>
              <w:divBdr>
                <w:top w:val="none" w:sz="0" w:space="0" w:color="auto"/>
                <w:left w:val="none" w:sz="0" w:space="0" w:color="auto"/>
                <w:bottom w:val="none" w:sz="0" w:space="0" w:color="auto"/>
                <w:right w:val="none" w:sz="0" w:space="0" w:color="auto"/>
              </w:divBdr>
            </w:div>
            <w:div w:id="860164016">
              <w:marLeft w:val="0"/>
              <w:marRight w:val="0"/>
              <w:marTop w:val="0"/>
              <w:marBottom w:val="0"/>
              <w:divBdr>
                <w:top w:val="none" w:sz="0" w:space="0" w:color="auto"/>
                <w:left w:val="none" w:sz="0" w:space="0" w:color="auto"/>
                <w:bottom w:val="none" w:sz="0" w:space="0" w:color="auto"/>
                <w:right w:val="none" w:sz="0" w:space="0" w:color="auto"/>
              </w:divBdr>
            </w:div>
            <w:div w:id="1364667776">
              <w:marLeft w:val="0"/>
              <w:marRight w:val="0"/>
              <w:marTop w:val="0"/>
              <w:marBottom w:val="0"/>
              <w:divBdr>
                <w:top w:val="none" w:sz="0" w:space="0" w:color="auto"/>
                <w:left w:val="none" w:sz="0" w:space="0" w:color="auto"/>
                <w:bottom w:val="none" w:sz="0" w:space="0" w:color="auto"/>
                <w:right w:val="none" w:sz="0" w:space="0" w:color="auto"/>
              </w:divBdr>
            </w:div>
            <w:div w:id="296379015">
              <w:marLeft w:val="0"/>
              <w:marRight w:val="0"/>
              <w:marTop w:val="0"/>
              <w:marBottom w:val="0"/>
              <w:divBdr>
                <w:top w:val="none" w:sz="0" w:space="0" w:color="auto"/>
                <w:left w:val="none" w:sz="0" w:space="0" w:color="auto"/>
                <w:bottom w:val="none" w:sz="0" w:space="0" w:color="auto"/>
                <w:right w:val="none" w:sz="0" w:space="0" w:color="auto"/>
              </w:divBdr>
            </w:div>
            <w:div w:id="1956866434">
              <w:marLeft w:val="0"/>
              <w:marRight w:val="0"/>
              <w:marTop w:val="0"/>
              <w:marBottom w:val="0"/>
              <w:divBdr>
                <w:top w:val="none" w:sz="0" w:space="0" w:color="auto"/>
                <w:left w:val="none" w:sz="0" w:space="0" w:color="auto"/>
                <w:bottom w:val="none" w:sz="0" w:space="0" w:color="auto"/>
                <w:right w:val="none" w:sz="0" w:space="0" w:color="auto"/>
              </w:divBdr>
            </w:div>
            <w:div w:id="1493177922">
              <w:marLeft w:val="0"/>
              <w:marRight w:val="0"/>
              <w:marTop w:val="0"/>
              <w:marBottom w:val="0"/>
              <w:divBdr>
                <w:top w:val="none" w:sz="0" w:space="0" w:color="auto"/>
                <w:left w:val="none" w:sz="0" w:space="0" w:color="auto"/>
                <w:bottom w:val="none" w:sz="0" w:space="0" w:color="auto"/>
                <w:right w:val="none" w:sz="0" w:space="0" w:color="auto"/>
              </w:divBdr>
            </w:div>
            <w:div w:id="1965965136">
              <w:marLeft w:val="0"/>
              <w:marRight w:val="0"/>
              <w:marTop w:val="0"/>
              <w:marBottom w:val="0"/>
              <w:divBdr>
                <w:top w:val="none" w:sz="0" w:space="0" w:color="auto"/>
                <w:left w:val="none" w:sz="0" w:space="0" w:color="auto"/>
                <w:bottom w:val="none" w:sz="0" w:space="0" w:color="auto"/>
                <w:right w:val="none" w:sz="0" w:space="0" w:color="auto"/>
              </w:divBdr>
            </w:div>
            <w:div w:id="2112582888">
              <w:marLeft w:val="0"/>
              <w:marRight w:val="0"/>
              <w:marTop w:val="0"/>
              <w:marBottom w:val="0"/>
              <w:divBdr>
                <w:top w:val="none" w:sz="0" w:space="0" w:color="auto"/>
                <w:left w:val="none" w:sz="0" w:space="0" w:color="auto"/>
                <w:bottom w:val="none" w:sz="0" w:space="0" w:color="auto"/>
                <w:right w:val="none" w:sz="0" w:space="0" w:color="auto"/>
              </w:divBdr>
            </w:div>
            <w:div w:id="224489978">
              <w:marLeft w:val="0"/>
              <w:marRight w:val="0"/>
              <w:marTop w:val="0"/>
              <w:marBottom w:val="0"/>
              <w:divBdr>
                <w:top w:val="none" w:sz="0" w:space="0" w:color="auto"/>
                <w:left w:val="none" w:sz="0" w:space="0" w:color="auto"/>
                <w:bottom w:val="none" w:sz="0" w:space="0" w:color="auto"/>
                <w:right w:val="none" w:sz="0" w:space="0" w:color="auto"/>
              </w:divBdr>
            </w:div>
            <w:div w:id="789781151">
              <w:marLeft w:val="0"/>
              <w:marRight w:val="0"/>
              <w:marTop w:val="0"/>
              <w:marBottom w:val="0"/>
              <w:divBdr>
                <w:top w:val="none" w:sz="0" w:space="0" w:color="auto"/>
                <w:left w:val="none" w:sz="0" w:space="0" w:color="auto"/>
                <w:bottom w:val="none" w:sz="0" w:space="0" w:color="auto"/>
                <w:right w:val="none" w:sz="0" w:space="0" w:color="auto"/>
              </w:divBdr>
            </w:div>
            <w:div w:id="1254168555">
              <w:marLeft w:val="0"/>
              <w:marRight w:val="0"/>
              <w:marTop w:val="0"/>
              <w:marBottom w:val="0"/>
              <w:divBdr>
                <w:top w:val="none" w:sz="0" w:space="0" w:color="auto"/>
                <w:left w:val="none" w:sz="0" w:space="0" w:color="auto"/>
                <w:bottom w:val="none" w:sz="0" w:space="0" w:color="auto"/>
                <w:right w:val="none" w:sz="0" w:space="0" w:color="auto"/>
              </w:divBdr>
            </w:div>
            <w:div w:id="652568828">
              <w:marLeft w:val="0"/>
              <w:marRight w:val="0"/>
              <w:marTop w:val="0"/>
              <w:marBottom w:val="0"/>
              <w:divBdr>
                <w:top w:val="none" w:sz="0" w:space="0" w:color="auto"/>
                <w:left w:val="none" w:sz="0" w:space="0" w:color="auto"/>
                <w:bottom w:val="none" w:sz="0" w:space="0" w:color="auto"/>
                <w:right w:val="none" w:sz="0" w:space="0" w:color="auto"/>
              </w:divBdr>
            </w:div>
            <w:div w:id="662393837">
              <w:marLeft w:val="0"/>
              <w:marRight w:val="0"/>
              <w:marTop w:val="0"/>
              <w:marBottom w:val="0"/>
              <w:divBdr>
                <w:top w:val="none" w:sz="0" w:space="0" w:color="auto"/>
                <w:left w:val="none" w:sz="0" w:space="0" w:color="auto"/>
                <w:bottom w:val="none" w:sz="0" w:space="0" w:color="auto"/>
                <w:right w:val="none" w:sz="0" w:space="0" w:color="auto"/>
              </w:divBdr>
            </w:div>
            <w:div w:id="1343898621">
              <w:marLeft w:val="0"/>
              <w:marRight w:val="0"/>
              <w:marTop w:val="0"/>
              <w:marBottom w:val="0"/>
              <w:divBdr>
                <w:top w:val="none" w:sz="0" w:space="0" w:color="auto"/>
                <w:left w:val="none" w:sz="0" w:space="0" w:color="auto"/>
                <w:bottom w:val="none" w:sz="0" w:space="0" w:color="auto"/>
                <w:right w:val="none" w:sz="0" w:space="0" w:color="auto"/>
              </w:divBdr>
            </w:div>
            <w:div w:id="1758475163">
              <w:marLeft w:val="0"/>
              <w:marRight w:val="0"/>
              <w:marTop w:val="0"/>
              <w:marBottom w:val="0"/>
              <w:divBdr>
                <w:top w:val="none" w:sz="0" w:space="0" w:color="auto"/>
                <w:left w:val="none" w:sz="0" w:space="0" w:color="auto"/>
                <w:bottom w:val="none" w:sz="0" w:space="0" w:color="auto"/>
                <w:right w:val="none" w:sz="0" w:space="0" w:color="auto"/>
              </w:divBdr>
            </w:div>
            <w:div w:id="1581017382">
              <w:marLeft w:val="0"/>
              <w:marRight w:val="0"/>
              <w:marTop w:val="0"/>
              <w:marBottom w:val="0"/>
              <w:divBdr>
                <w:top w:val="none" w:sz="0" w:space="0" w:color="auto"/>
                <w:left w:val="none" w:sz="0" w:space="0" w:color="auto"/>
                <w:bottom w:val="none" w:sz="0" w:space="0" w:color="auto"/>
                <w:right w:val="none" w:sz="0" w:space="0" w:color="auto"/>
              </w:divBdr>
            </w:div>
            <w:div w:id="153299155">
              <w:marLeft w:val="0"/>
              <w:marRight w:val="0"/>
              <w:marTop w:val="0"/>
              <w:marBottom w:val="0"/>
              <w:divBdr>
                <w:top w:val="none" w:sz="0" w:space="0" w:color="auto"/>
                <w:left w:val="none" w:sz="0" w:space="0" w:color="auto"/>
                <w:bottom w:val="none" w:sz="0" w:space="0" w:color="auto"/>
                <w:right w:val="none" w:sz="0" w:space="0" w:color="auto"/>
              </w:divBdr>
            </w:div>
            <w:div w:id="686098688">
              <w:marLeft w:val="0"/>
              <w:marRight w:val="0"/>
              <w:marTop w:val="0"/>
              <w:marBottom w:val="0"/>
              <w:divBdr>
                <w:top w:val="none" w:sz="0" w:space="0" w:color="auto"/>
                <w:left w:val="none" w:sz="0" w:space="0" w:color="auto"/>
                <w:bottom w:val="none" w:sz="0" w:space="0" w:color="auto"/>
                <w:right w:val="none" w:sz="0" w:space="0" w:color="auto"/>
              </w:divBdr>
            </w:div>
            <w:div w:id="1193300013">
              <w:marLeft w:val="0"/>
              <w:marRight w:val="0"/>
              <w:marTop w:val="0"/>
              <w:marBottom w:val="0"/>
              <w:divBdr>
                <w:top w:val="none" w:sz="0" w:space="0" w:color="auto"/>
                <w:left w:val="none" w:sz="0" w:space="0" w:color="auto"/>
                <w:bottom w:val="none" w:sz="0" w:space="0" w:color="auto"/>
                <w:right w:val="none" w:sz="0" w:space="0" w:color="auto"/>
              </w:divBdr>
            </w:div>
            <w:div w:id="2052529699">
              <w:marLeft w:val="0"/>
              <w:marRight w:val="0"/>
              <w:marTop w:val="0"/>
              <w:marBottom w:val="0"/>
              <w:divBdr>
                <w:top w:val="none" w:sz="0" w:space="0" w:color="auto"/>
                <w:left w:val="none" w:sz="0" w:space="0" w:color="auto"/>
                <w:bottom w:val="none" w:sz="0" w:space="0" w:color="auto"/>
                <w:right w:val="none" w:sz="0" w:space="0" w:color="auto"/>
              </w:divBdr>
            </w:div>
            <w:div w:id="792989078">
              <w:marLeft w:val="0"/>
              <w:marRight w:val="0"/>
              <w:marTop w:val="0"/>
              <w:marBottom w:val="0"/>
              <w:divBdr>
                <w:top w:val="none" w:sz="0" w:space="0" w:color="auto"/>
                <w:left w:val="none" w:sz="0" w:space="0" w:color="auto"/>
                <w:bottom w:val="none" w:sz="0" w:space="0" w:color="auto"/>
                <w:right w:val="none" w:sz="0" w:space="0" w:color="auto"/>
              </w:divBdr>
            </w:div>
            <w:div w:id="745032736">
              <w:marLeft w:val="0"/>
              <w:marRight w:val="0"/>
              <w:marTop w:val="0"/>
              <w:marBottom w:val="0"/>
              <w:divBdr>
                <w:top w:val="none" w:sz="0" w:space="0" w:color="auto"/>
                <w:left w:val="none" w:sz="0" w:space="0" w:color="auto"/>
                <w:bottom w:val="none" w:sz="0" w:space="0" w:color="auto"/>
                <w:right w:val="none" w:sz="0" w:space="0" w:color="auto"/>
              </w:divBdr>
            </w:div>
            <w:div w:id="320349774">
              <w:marLeft w:val="0"/>
              <w:marRight w:val="0"/>
              <w:marTop w:val="0"/>
              <w:marBottom w:val="0"/>
              <w:divBdr>
                <w:top w:val="none" w:sz="0" w:space="0" w:color="auto"/>
                <w:left w:val="none" w:sz="0" w:space="0" w:color="auto"/>
                <w:bottom w:val="none" w:sz="0" w:space="0" w:color="auto"/>
                <w:right w:val="none" w:sz="0" w:space="0" w:color="auto"/>
              </w:divBdr>
            </w:div>
            <w:div w:id="577517109">
              <w:marLeft w:val="0"/>
              <w:marRight w:val="0"/>
              <w:marTop w:val="0"/>
              <w:marBottom w:val="0"/>
              <w:divBdr>
                <w:top w:val="none" w:sz="0" w:space="0" w:color="auto"/>
                <w:left w:val="none" w:sz="0" w:space="0" w:color="auto"/>
                <w:bottom w:val="none" w:sz="0" w:space="0" w:color="auto"/>
                <w:right w:val="none" w:sz="0" w:space="0" w:color="auto"/>
              </w:divBdr>
            </w:div>
            <w:div w:id="599918505">
              <w:marLeft w:val="0"/>
              <w:marRight w:val="0"/>
              <w:marTop w:val="0"/>
              <w:marBottom w:val="0"/>
              <w:divBdr>
                <w:top w:val="none" w:sz="0" w:space="0" w:color="auto"/>
                <w:left w:val="none" w:sz="0" w:space="0" w:color="auto"/>
                <w:bottom w:val="none" w:sz="0" w:space="0" w:color="auto"/>
                <w:right w:val="none" w:sz="0" w:space="0" w:color="auto"/>
              </w:divBdr>
            </w:div>
            <w:div w:id="1909025967">
              <w:marLeft w:val="0"/>
              <w:marRight w:val="0"/>
              <w:marTop w:val="0"/>
              <w:marBottom w:val="0"/>
              <w:divBdr>
                <w:top w:val="none" w:sz="0" w:space="0" w:color="auto"/>
                <w:left w:val="none" w:sz="0" w:space="0" w:color="auto"/>
                <w:bottom w:val="none" w:sz="0" w:space="0" w:color="auto"/>
                <w:right w:val="none" w:sz="0" w:space="0" w:color="auto"/>
              </w:divBdr>
            </w:div>
            <w:div w:id="502475835">
              <w:marLeft w:val="0"/>
              <w:marRight w:val="0"/>
              <w:marTop w:val="0"/>
              <w:marBottom w:val="0"/>
              <w:divBdr>
                <w:top w:val="none" w:sz="0" w:space="0" w:color="auto"/>
                <w:left w:val="none" w:sz="0" w:space="0" w:color="auto"/>
                <w:bottom w:val="none" w:sz="0" w:space="0" w:color="auto"/>
                <w:right w:val="none" w:sz="0" w:space="0" w:color="auto"/>
              </w:divBdr>
            </w:div>
            <w:div w:id="1466044947">
              <w:marLeft w:val="0"/>
              <w:marRight w:val="0"/>
              <w:marTop w:val="0"/>
              <w:marBottom w:val="0"/>
              <w:divBdr>
                <w:top w:val="none" w:sz="0" w:space="0" w:color="auto"/>
                <w:left w:val="none" w:sz="0" w:space="0" w:color="auto"/>
                <w:bottom w:val="none" w:sz="0" w:space="0" w:color="auto"/>
                <w:right w:val="none" w:sz="0" w:space="0" w:color="auto"/>
              </w:divBdr>
            </w:div>
            <w:div w:id="1968662548">
              <w:marLeft w:val="0"/>
              <w:marRight w:val="0"/>
              <w:marTop w:val="0"/>
              <w:marBottom w:val="0"/>
              <w:divBdr>
                <w:top w:val="none" w:sz="0" w:space="0" w:color="auto"/>
                <w:left w:val="none" w:sz="0" w:space="0" w:color="auto"/>
                <w:bottom w:val="none" w:sz="0" w:space="0" w:color="auto"/>
                <w:right w:val="none" w:sz="0" w:space="0" w:color="auto"/>
              </w:divBdr>
            </w:div>
            <w:div w:id="1533037143">
              <w:marLeft w:val="0"/>
              <w:marRight w:val="0"/>
              <w:marTop w:val="0"/>
              <w:marBottom w:val="0"/>
              <w:divBdr>
                <w:top w:val="none" w:sz="0" w:space="0" w:color="auto"/>
                <w:left w:val="none" w:sz="0" w:space="0" w:color="auto"/>
                <w:bottom w:val="none" w:sz="0" w:space="0" w:color="auto"/>
                <w:right w:val="none" w:sz="0" w:space="0" w:color="auto"/>
              </w:divBdr>
            </w:div>
            <w:div w:id="75322254">
              <w:marLeft w:val="0"/>
              <w:marRight w:val="0"/>
              <w:marTop w:val="0"/>
              <w:marBottom w:val="0"/>
              <w:divBdr>
                <w:top w:val="none" w:sz="0" w:space="0" w:color="auto"/>
                <w:left w:val="none" w:sz="0" w:space="0" w:color="auto"/>
                <w:bottom w:val="none" w:sz="0" w:space="0" w:color="auto"/>
                <w:right w:val="none" w:sz="0" w:space="0" w:color="auto"/>
              </w:divBdr>
            </w:div>
            <w:div w:id="85225018">
              <w:marLeft w:val="0"/>
              <w:marRight w:val="0"/>
              <w:marTop w:val="0"/>
              <w:marBottom w:val="0"/>
              <w:divBdr>
                <w:top w:val="none" w:sz="0" w:space="0" w:color="auto"/>
                <w:left w:val="none" w:sz="0" w:space="0" w:color="auto"/>
                <w:bottom w:val="none" w:sz="0" w:space="0" w:color="auto"/>
                <w:right w:val="none" w:sz="0" w:space="0" w:color="auto"/>
              </w:divBdr>
            </w:div>
            <w:div w:id="1249853060">
              <w:marLeft w:val="0"/>
              <w:marRight w:val="0"/>
              <w:marTop w:val="0"/>
              <w:marBottom w:val="0"/>
              <w:divBdr>
                <w:top w:val="none" w:sz="0" w:space="0" w:color="auto"/>
                <w:left w:val="none" w:sz="0" w:space="0" w:color="auto"/>
                <w:bottom w:val="none" w:sz="0" w:space="0" w:color="auto"/>
                <w:right w:val="none" w:sz="0" w:space="0" w:color="auto"/>
              </w:divBdr>
            </w:div>
            <w:div w:id="1600717799">
              <w:marLeft w:val="0"/>
              <w:marRight w:val="0"/>
              <w:marTop w:val="0"/>
              <w:marBottom w:val="0"/>
              <w:divBdr>
                <w:top w:val="none" w:sz="0" w:space="0" w:color="auto"/>
                <w:left w:val="none" w:sz="0" w:space="0" w:color="auto"/>
                <w:bottom w:val="none" w:sz="0" w:space="0" w:color="auto"/>
                <w:right w:val="none" w:sz="0" w:space="0" w:color="auto"/>
              </w:divBdr>
            </w:div>
            <w:div w:id="798456262">
              <w:marLeft w:val="0"/>
              <w:marRight w:val="0"/>
              <w:marTop w:val="0"/>
              <w:marBottom w:val="0"/>
              <w:divBdr>
                <w:top w:val="none" w:sz="0" w:space="0" w:color="auto"/>
                <w:left w:val="none" w:sz="0" w:space="0" w:color="auto"/>
                <w:bottom w:val="none" w:sz="0" w:space="0" w:color="auto"/>
                <w:right w:val="none" w:sz="0" w:space="0" w:color="auto"/>
              </w:divBdr>
            </w:div>
            <w:div w:id="1382360508">
              <w:marLeft w:val="0"/>
              <w:marRight w:val="0"/>
              <w:marTop w:val="0"/>
              <w:marBottom w:val="0"/>
              <w:divBdr>
                <w:top w:val="none" w:sz="0" w:space="0" w:color="auto"/>
                <w:left w:val="none" w:sz="0" w:space="0" w:color="auto"/>
                <w:bottom w:val="none" w:sz="0" w:space="0" w:color="auto"/>
                <w:right w:val="none" w:sz="0" w:space="0" w:color="auto"/>
              </w:divBdr>
            </w:div>
            <w:div w:id="544678728">
              <w:marLeft w:val="0"/>
              <w:marRight w:val="0"/>
              <w:marTop w:val="0"/>
              <w:marBottom w:val="0"/>
              <w:divBdr>
                <w:top w:val="none" w:sz="0" w:space="0" w:color="auto"/>
                <w:left w:val="none" w:sz="0" w:space="0" w:color="auto"/>
                <w:bottom w:val="none" w:sz="0" w:space="0" w:color="auto"/>
                <w:right w:val="none" w:sz="0" w:space="0" w:color="auto"/>
              </w:divBdr>
            </w:div>
            <w:div w:id="549420448">
              <w:marLeft w:val="0"/>
              <w:marRight w:val="0"/>
              <w:marTop w:val="0"/>
              <w:marBottom w:val="0"/>
              <w:divBdr>
                <w:top w:val="none" w:sz="0" w:space="0" w:color="auto"/>
                <w:left w:val="none" w:sz="0" w:space="0" w:color="auto"/>
                <w:bottom w:val="none" w:sz="0" w:space="0" w:color="auto"/>
                <w:right w:val="none" w:sz="0" w:space="0" w:color="auto"/>
              </w:divBdr>
            </w:div>
            <w:div w:id="483013026">
              <w:marLeft w:val="0"/>
              <w:marRight w:val="0"/>
              <w:marTop w:val="0"/>
              <w:marBottom w:val="0"/>
              <w:divBdr>
                <w:top w:val="none" w:sz="0" w:space="0" w:color="auto"/>
                <w:left w:val="none" w:sz="0" w:space="0" w:color="auto"/>
                <w:bottom w:val="none" w:sz="0" w:space="0" w:color="auto"/>
                <w:right w:val="none" w:sz="0" w:space="0" w:color="auto"/>
              </w:divBdr>
            </w:div>
            <w:div w:id="426197764">
              <w:marLeft w:val="0"/>
              <w:marRight w:val="0"/>
              <w:marTop w:val="0"/>
              <w:marBottom w:val="0"/>
              <w:divBdr>
                <w:top w:val="none" w:sz="0" w:space="0" w:color="auto"/>
                <w:left w:val="none" w:sz="0" w:space="0" w:color="auto"/>
                <w:bottom w:val="none" w:sz="0" w:space="0" w:color="auto"/>
                <w:right w:val="none" w:sz="0" w:space="0" w:color="auto"/>
              </w:divBdr>
            </w:div>
            <w:div w:id="525562176">
              <w:marLeft w:val="0"/>
              <w:marRight w:val="0"/>
              <w:marTop w:val="0"/>
              <w:marBottom w:val="0"/>
              <w:divBdr>
                <w:top w:val="none" w:sz="0" w:space="0" w:color="auto"/>
                <w:left w:val="none" w:sz="0" w:space="0" w:color="auto"/>
                <w:bottom w:val="none" w:sz="0" w:space="0" w:color="auto"/>
                <w:right w:val="none" w:sz="0" w:space="0" w:color="auto"/>
              </w:divBdr>
            </w:div>
            <w:div w:id="1519391118">
              <w:marLeft w:val="0"/>
              <w:marRight w:val="0"/>
              <w:marTop w:val="0"/>
              <w:marBottom w:val="0"/>
              <w:divBdr>
                <w:top w:val="none" w:sz="0" w:space="0" w:color="auto"/>
                <w:left w:val="none" w:sz="0" w:space="0" w:color="auto"/>
                <w:bottom w:val="none" w:sz="0" w:space="0" w:color="auto"/>
                <w:right w:val="none" w:sz="0" w:space="0" w:color="auto"/>
              </w:divBdr>
            </w:div>
            <w:div w:id="165169369">
              <w:marLeft w:val="0"/>
              <w:marRight w:val="0"/>
              <w:marTop w:val="0"/>
              <w:marBottom w:val="0"/>
              <w:divBdr>
                <w:top w:val="none" w:sz="0" w:space="0" w:color="auto"/>
                <w:left w:val="none" w:sz="0" w:space="0" w:color="auto"/>
                <w:bottom w:val="none" w:sz="0" w:space="0" w:color="auto"/>
                <w:right w:val="none" w:sz="0" w:space="0" w:color="auto"/>
              </w:divBdr>
            </w:div>
            <w:div w:id="1478956387">
              <w:marLeft w:val="0"/>
              <w:marRight w:val="0"/>
              <w:marTop w:val="0"/>
              <w:marBottom w:val="0"/>
              <w:divBdr>
                <w:top w:val="none" w:sz="0" w:space="0" w:color="auto"/>
                <w:left w:val="none" w:sz="0" w:space="0" w:color="auto"/>
                <w:bottom w:val="none" w:sz="0" w:space="0" w:color="auto"/>
                <w:right w:val="none" w:sz="0" w:space="0" w:color="auto"/>
              </w:divBdr>
            </w:div>
            <w:div w:id="2012248573">
              <w:marLeft w:val="0"/>
              <w:marRight w:val="0"/>
              <w:marTop w:val="0"/>
              <w:marBottom w:val="0"/>
              <w:divBdr>
                <w:top w:val="none" w:sz="0" w:space="0" w:color="auto"/>
                <w:left w:val="none" w:sz="0" w:space="0" w:color="auto"/>
                <w:bottom w:val="none" w:sz="0" w:space="0" w:color="auto"/>
                <w:right w:val="none" w:sz="0" w:space="0" w:color="auto"/>
              </w:divBdr>
            </w:div>
            <w:div w:id="200636767">
              <w:marLeft w:val="0"/>
              <w:marRight w:val="0"/>
              <w:marTop w:val="0"/>
              <w:marBottom w:val="0"/>
              <w:divBdr>
                <w:top w:val="none" w:sz="0" w:space="0" w:color="auto"/>
                <w:left w:val="none" w:sz="0" w:space="0" w:color="auto"/>
                <w:bottom w:val="none" w:sz="0" w:space="0" w:color="auto"/>
                <w:right w:val="none" w:sz="0" w:space="0" w:color="auto"/>
              </w:divBdr>
            </w:div>
            <w:div w:id="1856457418">
              <w:marLeft w:val="0"/>
              <w:marRight w:val="0"/>
              <w:marTop w:val="0"/>
              <w:marBottom w:val="0"/>
              <w:divBdr>
                <w:top w:val="none" w:sz="0" w:space="0" w:color="auto"/>
                <w:left w:val="none" w:sz="0" w:space="0" w:color="auto"/>
                <w:bottom w:val="none" w:sz="0" w:space="0" w:color="auto"/>
                <w:right w:val="none" w:sz="0" w:space="0" w:color="auto"/>
              </w:divBdr>
            </w:div>
            <w:div w:id="1390614511">
              <w:marLeft w:val="0"/>
              <w:marRight w:val="0"/>
              <w:marTop w:val="0"/>
              <w:marBottom w:val="0"/>
              <w:divBdr>
                <w:top w:val="none" w:sz="0" w:space="0" w:color="auto"/>
                <w:left w:val="none" w:sz="0" w:space="0" w:color="auto"/>
                <w:bottom w:val="none" w:sz="0" w:space="0" w:color="auto"/>
                <w:right w:val="none" w:sz="0" w:space="0" w:color="auto"/>
              </w:divBdr>
            </w:div>
            <w:div w:id="1274098030">
              <w:marLeft w:val="0"/>
              <w:marRight w:val="0"/>
              <w:marTop w:val="0"/>
              <w:marBottom w:val="0"/>
              <w:divBdr>
                <w:top w:val="none" w:sz="0" w:space="0" w:color="auto"/>
                <w:left w:val="none" w:sz="0" w:space="0" w:color="auto"/>
                <w:bottom w:val="none" w:sz="0" w:space="0" w:color="auto"/>
                <w:right w:val="none" w:sz="0" w:space="0" w:color="auto"/>
              </w:divBdr>
            </w:div>
            <w:div w:id="1449548371">
              <w:marLeft w:val="0"/>
              <w:marRight w:val="0"/>
              <w:marTop w:val="0"/>
              <w:marBottom w:val="0"/>
              <w:divBdr>
                <w:top w:val="none" w:sz="0" w:space="0" w:color="auto"/>
                <w:left w:val="none" w:sz="0" w:space="0" w:color="auto"/>
                <w:bottom w:val="none" w:sz="0" w:space="0" w:color="auto"/>
                <w:right w:val="none" w:sz="0" w:space="0" w:color="auto"/>
              </w:divBdr>
            </w:div>
            <w:div w:id="1140809390">
              <w:marLeft w:val="0"/>
              <w:marRight w:val="0"/>
              <w:marTop w:val="0"/>
              <w:marBottom w:val="0"/>
              <w:divBdr>
                <w:top w:val="none" w:sz="0" w:space="0" w:color="auto"/>
                <w:left w:val="none" w:sz="0" w:space="0" w:color="auto"/>
                <w:bottom w:val="none" w:sz="0" w:space="0" w:color="auto"/>
                <w:right w:val="none" w:sz="0" w:space="0" w:color="auto"/>
              </w:divBdr>
            </w:div>
            <w:div w:id="1688947286">
              <w:marLeft w:val="0"/>
              <w:marRight w:val="0"/>
              <w:marTop w:val="0"/>
              <w:marBottom w:val="0"/>
              <w:divBdr>
                <w:top w:val="none" w:sz="0" w:space="0" w:color="auto"/>
                <w:left w:val="none" w:sz="0" w:space="0" w:color="auto"/>
                <w:bottom w:val="none" w:sz="0" w:space="0" w:color="auto"/>
                <w:right w:val="none" w:sz="0" w:space="0" w:color="auto"/>
              </w:divBdr>
            </w:div>
            <w:div w:id="1789663017">
              <w:marLeft w:val="0"/>
              <w:marRight w:val="0"/>
              <w:marTop w:val="0"/>
              <w:marBottom w:val="0"/>
              <w:divBdr>
                <w:top w:val="none" w:sz="0" w:space="0" w:color="auto"/>
                <w:left w:val="none" w:sz="0" w:space="0" w:color="auto"/>
                <w:bottom w:val="none" w:sz="0" w:space="0" w:color="auto"/>
                <w:right w:val="none" w:sz="0" w:space="0" w:color="auto"/>
              </w:divBdr>
            </w:div>
            <w:div w:id="175773589">
              <w:marLeft w:val="0"/>
              <w:marRight w:val="0"/>
              <w:marTop w:val="0"/>
              <w:marBottom w:val="0"/>
              <w:divBdr>
                <w:top w:val="none" w:sz="0" w:space="0" w:color="auto"/>
                <w:left w:val="none" w:sz="0" w:space="0" w:color="auto"/>
                <w:bottom w:val="none" w:sz="0" w:space="0" w:color="auto"/>
                <w:right w:val="none" w:sz="0" w:space="0" w:color="auto"/>
              </w:divBdr>
            </w:div>
            <w:div w:id="980504603">
              <w:marLeft w:val="0"/>
              <w:marRight w:val="0"/>
              <w:marTop w:val="0"/>
              <w:marBottom w:val="0"/>
              <w:divBdr>
                <w:top w:val="none" w:sz="0" w:space="0" w:color="auto"/>
                <w:left w:val="none" w:sz="0" w:space="0" w:color="auto"/>
                <w:bottom w:val="none" w:sz="0" w:space="0" w:color="auto"/>
                <w:right w:val="none" w:sz="0" w:space="0" w:color="auto"/>
              </w:divBdr>
            </w:div>
            <w:div w:id="957875218">
              <w:marLeft w:val="0"/>
              <w:marRight w:val="0"/>
              <w:marTop w:val="0"/>
              <w:marBottom w:val="0"/>
              <w:divBdr>
                <w:top w:val="none" w:sz="0" w:space="0" w:color="auto"/>
                <w:left w:val="none" w:sz="0" w:space="0" w:color="auto"/>
                <w:bottom w:val="none" w:sz="0" w:space="0" w:color="auto"/>
                <w:right w:val="none" w:sz="0" w:space="0" w:color="auto"/>
              </w:divBdr>
            </w:div>
            <w:div w:id="852836496">
              <w:marLeft w:val="0"/>
              <w:marRight w:val="0"/>
              <w:marTop w:val="0"/>
              <w:marBottom w:val="0"/>
              <w:divBdr>
                <w:top w:val="none" w:sz="0" w:space="0" w:color="auto"/>
                <w:left w:val="none" w:sz="0" w:space="0" w:color="auto"/>
                <w:bottom w:val="none" w:sz="0" w:space="0" w:color="auto"/>
                <w:right w:val="none" w:sz="0" w:space="0" w:color="auto"/>
              </w:divBdr>
            </w:div>
            <w:div w:id="1834445922">
              <w:marLeft w:val="0"/>
              <w:marRight w:val="0"/>
              <w:marTop w:val="0"/>
              <w:marBottom w:val="0"/>
              <w:divBdr>
                <w:top w:val="none" w:sz="0" w:space="0" w:color="auto"/>
                <w:left w:val="none" w:sz="0" w:space="0" w:color="auto"/>
                <w:bottom w:val="none" w:sz="0" w:space="0" w:color="auto"/>
                <w:right w:val="none" w:sz="0" w:space="0" w:color="auto"/>
              </w:divBdr>
            </w:div>
            <w:div w:id="482356960">
              <w:marLeft w:val="0"/>
              <w:marRight w:val="0"/>
              <w:marTop w:val="0"/>
              <w:marBottom w:val="0"/>
              <w:divBdr>
                <w:top w:val="none" w:sz="0" w:space="0" w:color="auto"/>
                <w:left w:val="none" w:sz="0" w:space="0" w:color="auto"/>
                <w:bottom w:val="none" w:sz="0" w:space="0" w:color="auto"/>
                <w:right w:val="none" w:sz="0" w:space="0" w:color="auto"/>
              </w:divBdr>
            </w:div>
            <w:div w:id="1409694483">
              <w:marLeft w:val="0"/>
              <w:marRight w:val="0"/>
              <w:marTop w:val="0"/>
              <w:marBottom w:val="0"/>
              <w:divBdr>
                <w:top w:val="none" w:sz="0" w:space="0" w:color="auto"/>
                <w:left w:val="none" w:sz="0" w:space="0" w:color="auto"/>
                <w:bottom w:val="none" w:sz="0" w:space="0" w:color="auto"/>
                <w:right w:val="none" w:sz="0" w:space="0" w:color="auto"/>
              </w:divBdr>
            </w:div>
            <w:div w:id="1377045191">
              <w:marLeft w:val="0"/>
              <w:marRight w:val="0"/>
              <w:marTop w:val="0"/>
              <w:marBottom w:val="0"/>
              <w:divBdr>
                <w:top w:val="none" w:sz="0" w:space="0" w:color="auto"/>
                <w:left w:val="none" w:sz="0" w:space="0" w:color="auto"/>
                <w:bottom w:val="none" w:sz="0" w:space="0" w:color="auto"/>
                <w:right w:val="none" w:sz="0" w:space="0" w:color="auto"/>
              </w:divBdr>
            </w:div>
            <w:div w:id="2119911005">
              <w:marLeft w:val="0"/>
              <w:marRight w:val="0"/>
              <w:marTop w:val="0"/>
              <w:marBottom w:val="0"/>
              <w:divBdr>
                <w:top w:val="none" w:sz="0" w:space="0" w:color="auto"/>
                <w:left w:val="none" w:sz="0" w:space="0" w:color="auto"/>
                <w:bottom w:val="none" w:sz="0" w:space="0" w:color="auto"/>
                <w:right w:val="none" w:sz="0" w:space="0" w:color="auto"/>
              </w:divBdr>
            </w:div>
            <w:div w:id="2098474034">
              <w:marLeft w:val="0"/>
              <w:marRight w:val="0"/>
              <w:marTop w:val="0"/>
              <w:marBottom w:val="0"/>
              <w:divBdr>
                <w:top w:val="none" w:sz="0" w:space="0" w:color="auto"/>
                <w:left w:val="none" w:sz="0" w:space="0" w:color="auto"/>
                <w:bottom w:val="none" w:sz="0" w:space="0" w:color="auto"/>
                <w:right w:val="none" w:sz="0" w:space="0" w:color="auto"/>
              </w:divBdr>
            </w:div>
            <w:div w:id="415631868">
              <w:marLeft w:val="0"/>
              <w:marRight w:val="0"/>
              <w:marTop w:val="0"/>
              <w:marBottom w:val="0"/>
              <w:divBdr>
                <w:top w:val="none" w:sz="0" w:space="0" w:color="auto"/>
                <w:left w:val="none" w:sz="0" w:space="0" w:color="auto"/>
                <w:bottom w:val="none" w:sz="0" w:space="0" w:color="auto"/>
                <w:right w:val="none" w:sz="0" w:space="0" w:color="auto"/>
              </w:divBdr>
            </w:div>
            <w:div w:id="105589216">
              <w:marLeft w:val="0"/>
              <w:marRight w:val="0"/>
              <w:marTop w:val="0"/>
              <w:marBottom w:val="0"/>
              <w:divBdr>
                <w:top w:val="none" w:sz="0" w:space="0" w:color="auto"/>
                <w:left w:val="none" w:sz="0" w:space="0" w:color="auto"/>
                <w:bottom w:val="none" w:sz="0" w:space="0" w:color="auto"/>
                <w:right w:val="none" w:sz="0" w:space="0" w:color="auto"/>
              </w:divBdr>
            </w:div>
            <w:div w:id="85810825">
              <w:marLeft w:val="0"/>
              <w:marRight w:val="0"/>
              <w:marTop w:val="0"/>
              <w:marBottom w:val="0"/>
              <w:divBdr>
                <w:top w:val="none" w:sz="0" w:space="0" w:color="auto"/>
                <w:left w:val="none" w:sz="0" w:space="0" w:color="auto"/>
                <w:bottom w:val="none" w:sz="0" w:space="0" w:color="auto"/>
                <w:right w:val="none" w:sz="0" w:space="0" w:color="auto"/>
              </w:divBdr>
            </w:div>
            <w:div w:id="1081829741">
              <w:marLeft w:val="0"/>
              <w:marRight w:val="0"/>
              <w:marTop w:val="0"/>
              <w:marBottom w:val="0"/>
              <w:divBdr>
                <w:top w:val="none" w:sz="0" w:space="0" w:color="auto"/>
                <w:left w:val="none" w:sz="0" w:space="0" w:color="auto"/>
                <w:bottom w:val="none" w:sz="0" w:space="0" w:color="auto"/>
                <w:right w:val="none" w:sz="0" w:space="0" w:color="auto"/>
              </w:divBdr>
            </w:div>
            <w:div w:id="322634637">
              <w:marLeft w:val="0"/>
              <w:marRight w:val="0"/>
              <w:marTop w:val="0"/>
              <w:marBottom w:val="0"/>
              <w:divBdr>
                <w:top w:val="none" w:sz="0" w:space="0" w:color="auto"/>
                <w:left w:val="none" w:sz="0" w:space="0" w:color="auto"/>
                <w:bottom w:val="none" w:sz="0" w:space="0" w:color="auto"/>
                <w:right w:val="none" w:sz="0" w:space="0" w:color="auto"/>
              </w:divBdr>
            </w:div>
            <w:div w:id="1146973063">
              <w:marLeft w:val="0"/>
              <w:marRight w:val="0"/>
              <w:marTop w:val="0"/>
              <w:marBottom w:val="0"/>
              <w:divBdr>
                <w:top w:val="none" w:sz="0" w:space="0" w:color="auto"/>
                <w:left w:val="none" w:sz="0" w:space="0" w:color="auto"/>
                <w:bottom w:val="none" w:sz="0" w:space="0" w:color="auto"/>
                <w:right w:val="none" w:sz="0" w:space="0" w:color="auto"/>
              </w:divBdr>
            </w:div>
            <w:div w:id="875502105">
              <w:marLeft w:val="0"/>
              <w:marRight w:val="0"/>
              <w:marTop w:val="0"/>
              <w:marBottom w:val="0"/>
              <w:divBdr>
                <w:top w:val="none" w:sz="0" w:space="0" w:color="auto"/>
                <w:left w:val="none" w:sz="0" w:space="0" w:color="auto"/>
                <w:bottom w:val="none" w:sz="0" w:space="0" w:color="auto"/>
                <w:right w:val="none" w:sz="0" w:space="0" w:color="auto"/>
              </w:divBdr>
            </w:div>
            <w:div w:id="1310330196">
              <w:marLeft w:val="0"/>
              <w:marRight w:val="0"/>
              <w:marTop w:val="0"/>
              <w:marBottom w:val="0"/>
              <w:divBdr>
                <w:top w:val="none" w:sz="0" w:space="0" w:color="auto"/>
                <w:left w:val="none" w:sz="0" w:space="0" w:color="auto"/>
                <w:bottom w:val="none" w:sz="0" w:space="0" w:color="auto"/>
                <w:right w:val="none" w:sz="0" w:space="0" w:color="auto"/>
              </w:divBdr>
            </w:div>
            <w:div w:id="1381977567">
              <w:marLeft w:val="0"/>
              <w:marRight w:val="0"/>
              <w:marTop w:val="0"/>
              <w:marBottom w:val="0"/>
              <w:divBdr>
                <w:top w:val="none" w:sz="0" w:space="0" w:color="auto"/>
                <w:left w:val="none" w:sz="0" w:space="0" w:color="auto"/>
                <w:bottom w:val="none" w:sz="0" w:space="0" w:color="auto"/>
                <w:right w:val="none" w:sz="0" w:space="0" w:color="auto"/>
              </w:divBdr>
            </w:div>
            <w:div w:id="183397347">
              <w:marLeft w:val="0"/>
              <w:marRight w:val="0"/>
              <w:marTop w:val="0"/>
              <w:marBottom w:val="0"/>
              <w:divBdr>
                <w:top w:val="none" w:sz="0" w:space="0" w:color="auto"/>
                <w:left w:val="none" w:sz="0" w:space="0" w:color="auto"/>
                <w:bottom w:val="none" w:sz="0" w:space="0" w:color="auto"/>
                <w:right w:val="none" w:sz="0" w:space="0" w:color="auto"/>
              </w:divBdr>
            </w:div>
            <w:div w:id="275793071">
              <w:marLeft w:val="0"/>
              <w:marRight w:val="0"/>
              <w:marTop w:val="0"/>
              <w:marBottom w:val="0"/>
              <w:divBdr>
                <w:top w:val="none" w:sz="0" w:space="0" w:color="auto"/>
                <w:left w:val="none" w:sz="0" w:space="0" w:color="auto"/>
                <w:bottom w:val="none" w:sz="0" w:space="0" w:color="auto"/>
                <w:right w:val="none" w:sz="0" w:space="0" w:color="auto"/>
              </w:divBdr>
            </w:div>
            <w:div w:id="375668880">
              <w:marLeft w:val="0"/>
              <w:marRight w:val="0"/>
              <w:marTop w:val="0"/>
              <w:marBottom w:val="0"/>
              <w:divBdr>
                <w:top w:val="none" w:sz="0" w:space="0" w:color="auto"/>
                <w:left w:val="none" w:sz="0" w:space="0" w:color="auto"/>
                <w:bottom w:val="none" w:sz="0" w:space="0" w:color="auto"/>
                <w:right w:val="none" w:sz="0" w:space="0" w:color="auto"/>
              </w:divBdr>
            </w:div>
            <w:div w:id="2117672510">
              <w:marLeft w:val="0"/>
              <w:marRight w:val="0"/>
              <w:marTop w:val="0"/>
              <w:marBottom w:val="0"/>
              <w:divBdr>
                <w:top w:val="none" w:sz="0" w:space="0" w:color="auto"/>
                <w:left w:val="none" w:sz="0" w:space="0" w:color="auto"/>
                <w:bottom w:val="none" w:sz="0" w:space="0" w:color="auto"/>
                <w:right w:val="none" w:sz="0" w:space="0" w:color="auto"/>
              </w:divBdr>
            </w:div>
            <w:div w:id="965695315">
              <w:marLeft w:val="0"/>
              <w:marRight w:val="0"/>
              <w:marTop w:val="0"/>
              <w:marBottom w:val="0"/>
              <w:divBdr>
                <w:top w:val="none" w:sz="0" w:space="0" w:color="auto"/>
                <w:left w:val="none" w:sz="0" w:space="0" w:color="auto"/>
                <w:bottom w:val="none" w:sz="0" w:space="0" w:color="auto"/>
                <w:right w:val="none" w:sz="0" w:space="0" w:color="auto"/>
              </w:divBdr>
            </w:div>
            <w:div w:id="810751059">
              <w:marLeft w:val="0"/>
              <w:marRight w:val="0"/>
              <w:marTop w:val="0"/>
              <w:marBottom w:val="0"/>
              <w:divBdr>
                <w:top w:val="none" w:sz="0" w:space="0" w:color="auto"/>
                <w:left w:val="none" w:sz="0" w:space="0" w:color="auto"/>
                <w:bottom w:val="none" w:sz="0" w:space="0" w:color="auto"/>
                <w:right w:val="none" w:sz="0" w:space="0" w:color="auto"/>
              </w:divBdr>
            </w:div>
            <w:div w:id="1122072968">
              <w:marLeft w:val="0"/>
              <w:marRight w:val="0"/>
              <w:marTop w:val="0"/>
              <w:marBottom w:val="0"/>
              <w:divBdr>
                <w:top w:val="none" w:sz="0" w:space="0" w:color="auto"/>
                <w:left w:val="none" w:sz="0" w:space="0" w:color="auto"/>
                <w:bottom w:val="none" w:sz="0" w:space="0" w:color="auto"/>
                <w:right w:val="none" w:sz="0" w:space="0" w:color="auto"/>
              </w:divBdr>
            </w:div>
            <w:div w:id="1977489873">
              <w:marLeft w:val="0"/>
              <w:marRight w:val="0"/>
              <w:marTop w:val="0"/>
              <w:marBottom w:val="0"/>
              <w:divBdr>
                <w:top w:val="none" w:sz="0" w:space="0" w:color="auto"/>
                <w:left w:val="none" w:sz="0" w:space="0" w:color="auto"/>
                <w:bottom w:val="none" w:sz="0" w:space="0" w:color="auto"/>
                <w:right w:val="none" w:sz="0" w:space="0" w:color="auto"/>
              </w:divBdr>
            </w:div>
            <w:div w:id="126313807">
              <w:marLeft w:val="0"/>
              <w:marRight w:val="0"/>
              <w:marTop w:val="0"/>
              <w:marBottom w:val="0"/>
              <w:divBdr>
                <w:top w:val="none" w:sz="0" w:space="0" w:color="auto"/>
                <w:left w:val="none" w:sz="0" w:space="0" w:color="auto"/>
                <w:bottom w:val="none" w:sz="0" w:space="0" w:color="auto"/>
                <w:right w:val="none" w:sz="0" w:space="0" w:color="auto"/>
              </w:divBdr>
            </w:div>
            <w:div w:id="926573222">
              <w:marLeft w:val="0"/>
              <w:marRight w:val="0"/>
              <w:marTop w:val="0"/>
              <w:marBottom w:val="0"/>
              <w:divBdr>
                <w:top w:val="none" w:sz="0" w:space="0" w:color="auto"/>
                <w:left w:val="none" w:sz="0" w:space="0" w:color="auto"/>
                <w:bottom w:val="none" w:sz="0" w:space="0" w:color="auto"/>
                <w:right w:val="none" w:sz="0" w:space="0" w:color="auto"/>
              </w:divBdr>
            </w:div>
            <w:div w:id="491482237">
              <w:marLeft w:val="0"/>
              <w:marRight w:val="0"/>
              <w:marTop w:val="0"/>
              <w:marBottom w:val="0"/>
              <w:divBdr>
                <w:top w:val="none" w:sz="0" w:space="0" w:color="auto"/>
                <w:left w:val="none" w:sz="0" w:space="0" w:color="auto"/>
                <w:bottom w:val="none" w:sz="0" w:space="0" w:color="auto"/>
                <w:right w:val="none" w:sz="0" w:space="0" w:color="auto"/>
              </w:divBdr>
            </w:div>
            <w:div w:id="397821624">
              <w:marLeft w:val="0"/>
              <w:marRight w:val="0"/>
              <w:marTop w:val="0"/>
              <w:marBottom w:val="0"/>
              <w:divBdr>
                <w:top w:val="none" w:sz="0" w:space="0" w:color="auto"/>
                <w:left w:val="none" w:sz="0" w:space="0" w:color="auto"/>
                <w:bottom w:val="none" w:sz="0" w:space="0" w:color="auto"/>
                <w:right w:val="none" w:sz="0" w:space="0" w:color="auto"/>
              </w:divBdr>
            </w:div>
            <w:div w:id="725909053">
              <w:marLeft w:val="0"/>
              <w:marRight w:val="0"/>
              <w:marTop w:val="0"/>
              <w:marBottom w:val="0"/>
              <w:divBdr>
                <w:top w:val="none" w:sz="0" w:space="0" w:color="auto"/>
                <w:left w:val="none" w:sz="0" w:space="0" w:color="auto"/>
                <w:bottom w:val="none" w:sz="0" w:space="0" w:color="auto"/>
                <w:right w:val="none" w:sz="0" w:space="0" w:color="auto"/>
              </w:divBdr>
            </w:div>
            <w:div w:id="132257405">
              <w:marLeft w:val="0"/>
              <w:marRight w:val="0"/>
              <w:marTop w:val="0"/>
              <w:marBottom w:val="0"/>
              <w:divBdr>
                <w:top w:val="none" w:sz="0" w:space="0" w:color="auto"/>
                <w:left w:val="none" w:sz="0" w:space="0" w:color="auto"/>
                <w:bottom w:val="none" w:sz="0" w:space="0" w:color="auto"/>
                <w:right w:val="none" w:sz="0" w:space="0" w:color="auto"/>
              </w:divBdr>
            </w:div>
            <w:div w:id="1469788064">
              <w:marLeft w:val="0"/>
              <w:marRight w:val="0"/>
              <w:marTop w:val="0"/>
              <w:marBottom w:val="0"/>
              <w:divBdr>
                <w:top w:val="none" w:sz="0" w:space="0" w:color="auto"/>
                <w:left w:val="none" w:sz="0" w:space="0" w:color="auto"/>
                <w:bottom w:val="none" w:sz="0" w:space="0" w:color="auto"/>
                <w:right w:val="none" w:sz="0" w:space="0" w:color="auto"/>
              </w:divBdr>
            </w:div>
            <w:div w:id="651644747">
              <w:marLeft w:val="0"/>
              <w:marRight w:val="0"/>
              <w:marTop w:val="0"/>
              <w:marBottom w:val="0"/>
              <w:divBdr>
                <w:top w:val="none" w:sz="0" w:space="0" w:color="auto"/>
                <w:left w:val="none" w:sz="0" w:space="0" w:color="auto"/>
                <w:bottom w:val="none" w:sz="0" w:space="0" w:color="auto"/>
                <w:right w:val="none" w:sz="0" w:space="0" w:color="auto"/>
              </w:divBdr>
            </w:div>
            <w:div w:id="319819643">
              <w:marLeft w:val="0"/>
              <w:marRight w:val="0"/>
              <w:marTop w:val="0"/>
              <w:marBottom w:val="0"/>
              <w:divBdr>
                <w:top w:val="none" w:sz="0" w:space="0" w:color="auto"/>
                <w:left w:val="none" w:sz="0" w:space="0" w:color="auto"/>
                <w:bottom w:val="none" w:sz="0" w:space="0" w:color="auto"/>
                <w:right w:val="none" w:sz="0" w:space="0" w:color="auto"/>
              </w:divBdr>
            </w:div>
            <w:div w:id="1884634297">
              <w:marLeft w:val="0"/>
              <w:marRight w:val="0"/>
              <w:marTop w:val="0"/>
              <w:marBottom w:val="0"/>
              <w:divBdr>
                <w:top w:val="none" w:sz="0" w:space="0" w:color="auto"/>
                <w:left w:val="none" w:sz="0" w:space="0" w:color="auto"/>
                <w:bottom w:val="none" w:sz="0" w:space="0" w:color="auto"/>
                <w:right w:val="none" w:sz="0" w:space="0" w:color="auto"/>
              </w:divBdr>
            </w:div>
            <w:div w:id="636298377">
              <w:marLeft w:val="0"/>
              <w:marRight w:val="0"/>
              <w:marTop w:val="0"/>
              <w:marBottom w:val="0"/>
              <w:divBdr>
                <w:top w:val="none" w:sz="0" w:space="0" w:color="auto"/>
                <w:left w:val="none" w:sz="0" w:space="0" w:color="auto"/>
                <w:bottom w:val="none" w:sz="0" w:space="0" w:color="auto"/>
                <w:right w:val="none" w:sz="0" w:space="0" w:color="auto"/>
              </w:divBdr>
            </w:div>
            <w:div w:id="775833561">
              <w:marLeft w:val="0"/>
              <w:marRight w:val="0"/>
              <w:marTop w:val="0"/>
              <w:marBottom w:val="0"/>
              <w:divBdr>
                <w:top w:val="none" w:sz="0" w:space="0" w:color="auto"/>
                <w:left w:val="none" w:sz="0" w:space="0" w:color="auto"/>
                <w:bottom w:val="none" w:sz="0" w:space="0" w:color="auto"/>
                <w:right w:val="none" w:sz="0" w:space="0" w:color="auto"/>
              </w:divBdr>
            </w:div>
            <w:div w:id="1893929998">
              <w:marLeft w:val="0"/>
              <w:marRight w:val="0"/>
              <w:marTop w:val="0"/>
              <w:marBottom w:val="0"/>
              <w:divBdr>
                <w:top w:val="none" w:sz="0" w:space="0" w:color="auto"/>
                <w:left w:val="none" w:sz="0" w:space="0" w:color="auto"/>
                <w:bottom w:val="none" w:sz="0" w:space="0" w:color="auto"/>
                <w:right w:val="none" w:sz="0" w:space="0" w:color="auto"/>
              </w:divBdr>
            </w:div>
            <w:div w:id="1806003460">
              <w:marLeft w:val="0"/>
              <w:marRight w:val="0"/>
              <w:marTop w:val="0"/>
              <w:marBottom w:val="0"/>
              <w:divBdr>
                <w:top w:val="none" w:sz="0" w:space="0" w:color="auto"/>
                <w:left w:val="none" w:sz="0" w:space="0" w:color="auto"/>
                <w:bottom w:val="none" w:sz="0" w:space="0" w:color="auto"/>
                <w:right w:val="none" w:sz="0" w:space="0" w:color="auto"/>
              </w:divBdr>
            </w:div>
            <w:div w:id="1480687037">
              <w:marLeft w:val="0"/>
              <w:marRight w:val="0"/>
              <w:marTop w:val="0"/>
              <w:marBottom w:val="0"/>
              <w:divBdr>
                <w:top w:val="none" w:sz="0" w:space="0" w:color="auto"/>
                <w:left w:val="none" w:sz="0" w:space="0" w:color="auto"/>
                <w:bottom w:val="none" w:sz="0" w:space="0" w:color="auto"/>
                <w:right w:val="none" w:sz="0" w:space="0" w:color="auto"/>
              </w:divBdr>
            </w:div>
            <w:div w:id="1870490657">
              <w:marLeft w:val="0"/>
              <w:marRight w:val="0"/>
              <w:marTop w:val="0"/>
              <w:marBottom w:val="0"/>
              <w:divBdr>
                <w:top w:val="none" w:sz="0" w:space="0" w:color="auto"/>
                <w:left w:val="none" w:sz="0" w:space="0" w:color="auto"/>
                <w:bottom w:val="none" w:sz="0" w:space="0" w:color="auto"/>
                <w:right w:val="none" w:sz="0" w:space="0" w:color="auto"/>
              </w:divBdr>
            </w:div>
            <w:div w:id="1708414058">
              <w:marLeft w:val="0"/>
              <w:marRight w:val="0"/>
              <w:marTop w:val="0"/>
              <w:marBottom w:val="0"/>
              <w:divBdr>
                <w:top w:val="none" w:sz="0" w:space="0" w:color="auto"/>
                <w:left w:val="none" w:sz="0" w:space="0" w:color="auto"/>
                <w:bottom w:val="none" w:sz="0" w:space="0" w:color="auto"/>
                <w:right w:val="none" w:sz="0" w:space="0" w:color="auto"/>
              </w:divBdr>
            </w:div>
            <w:div w:id="346372691">
              <w:marLeft w:val="0"/>
              <w:marRight w:val="0"/>
              <w:marTop w:val="0"/>
              <w:marBottom w:val="0"/>
              <w:divBdr>
                <w:top w:val="none" w:sz="0" w:space="0" w:color="auto"/>
                <w:left w:val="none" w:sz="0" w:space="0" w:color="auto"/>
                <w:bottom w:val="none" w:sz="0" w:space="0" w:color="auto"/>
                <w:right w:val="none" w:sz="0" w:space="0" w:color="auto"/>
              </w:divBdr>
            </w:div>
            <w:div w:id="184365338">
              <w:marLeft w:val="0"/>
              <w:marRight w:val="0"/>
              <w:marTop w:val="0"/>
              <w:marBottom w:val="0"/>
              <w:divBdr>
                <w:top w:val="none" w:sz="0" w:space="0" w:color="auto"/>
                <w:left w:val="none" w:sz="0" w:space="0" w:color="auto"/>
                <w:bottom w:val="none" w:sz="0" w:space="0" w:color="auto"/>
                <w:right w:val="none" w:sz="0" w:space="0" w:color="auto"/>
              </w:divBdr>
            </w:div>
            <w:div w:id="1202204062">
              <w:marLeft w:val="0"/>
              <w:marRight w:val="0"/>
              <w:marTop w:val="0"/>
              <w:marBottom w:val="0"/>
              <w:divBdr>
                <w:top w:val="none" w:sz="0" w:space="0" w:color="auto"/>
                <w:left w:val="none" w:sz="0" w:space="0" w:color="auto"/>
                <w:bottom w:val="none" w:sz="0" w:space="0" w:color="auto"/>
                <w:right w:val="none" w:sz="0" w:space="0" w:color="auto"/>
              </w:divBdr>
            </w:div>
            <w:div w:id="501354262">
              <w:marLeft w:val="0"/>
              <w:marRight w:val="0"/>
              <w:marTop w:val="0"/>
              <w:marBottom w:val="0"/>
              <w:divBdr>
                <w:top w:val="none" w:sz="0" w:space="0" w:color="auto"/>
                <w:left w:val="none" w:sz="0" w:space="0" w:color="auto"/>
                <w:bottom w:val="none" w:sz="0" w:space="0" w:color="auto"/>
                <w:right w:val="none" w:sz="0" w:space="0" w:color="auto"/>
              </w:divBdr>
            </w:div>
            <w:div w:id="1343124911">
              <w:marLeft w:val="0"/>
              <w:marRight w:val="0"/>
              <w:marTop w:val="0"/>
              <w:marBottom w:val="0"/>
              <w:divBdr>
                <w:top w:val="none" w:sz="0" w:space="0" w:color="auto"/>
                <w:left w:val="none" w:sz="0" w:space="0" w:color="auto"/>
                <w:bottom w:val="none" w:sz="0" w:space="0" w:color="auto"/>
                <w:right w:val="none" w:sz="0" w:space="0" w:color="auto"/>
              </w:divBdr>
            </w:div>
            <w:div w:id="1680232014">
              <w:marLeft w:val="0"/>
              <w:marRight w:val="0"/>
              <w:marTop w:val="0"/>
              <w:marBottom w:val="0"/>
              <w:divBdr>
                <w:top w:val="none" w:sz="0" w:space="0" w:color="auto"/>
                <w:left w:val="none" w:sz="0" w:space="0" w:color="auto"/>
                <w:bottom w:val="none" w:sz="0" w:space="0" w:color="auto"/>
                <w:right w:val="none" w:sz="0" w:space="0" w:color="auto"/>
              </w:divBdr>
            </w:div>
            <w:div w:id="362248013">
              <w:marLeft w:val="0"/>
              <w:marRight w:val="0"/>
              <w:marTop w:val="0"/>
              <w:marBottom w:val="0"/>
              <w:divBdr>
                <w:top w:val="none" w:sz="0" w:space="0" w:color="auto"/>
                <w:left w:val="none" w:sz="0" w:space="0" w:color="auto"/>
                <w:bottom w:val="none" w:sz="0" w:space="0" w:color="auto"/>
                <w:right w:val="none" w:sz="0" w:space="0" w:color="auto"/>
              </w:divBdr>
            </w:div>
            <w:div w:id="1647125000">
              <w:marLeft w:val="0"/>
              <w:marRight w:val="0"/>
              <w:marTop w:val="0"/>
              <w:marBottom w:val="0"/>
              <w:divBdr>
                <w:top w:val="none" w:sz="0" w:space="0" w:color="auto"/>
                <w:left w:val="none" w:sz="0" w:space="0" w:color="auto"/>
                <w:bottom w:val="none" w:sz="0" w:space="0" w:color="auto"/>
                <w:right w:val="none" w:sz="0" w:space="0" w:color="auto"/>
              </w:divBdr>
            </w:div>
            <w:div w:id="262615659">
              <w:marLeft w:val="0"/>
              <w:marRight w:val="0"/>
              <w:marTop w:val="0"/>
              <w:marBottom w:val="0"/>
              <w:divBdr>
                <w:top w:val="none" w:sz="0" w:space="0" w:color="auto"/>
                <w:left w:val="none" w:sz="0" w:space="0" w:color="auto"/>
                <w:bottom w:val="none" w:sz="0" w:space="0" w:color="auto"/>
                <w:right w:val="none" w:sz="0" w:space="0" w:color="auto"/>
              </w:divBdr>
            </w:div>
            <w:div w:id="1335886693">
              <w:marLeft w:val="0"/>
              <w:marRight w:val="0"/>
              <w:marTop w:val="0"/>
              <w:marBottom w:val="0"/>
              <w:divBdr>
                <w:top w:val="none" w:sz="0" w:space="0" w:color="auto"/>
                <w:left w:val="none" w:sz="0" w:space="0" w:color="auto"/>
                <w:bottom w:val="none" w:sz="0" w:space="0" w:color="auto"/>
                <w:right w:val="none" w:sz="0" w:space="0" w:color="auto"/>
              </w:divBdr>
            </w:div>
            <w:div w:id="1286278241">
              <w:marLeft w:val="0"/>
              <w:marRight w:val="0"/>
              <w:marTop w:val="0"/>
              <w:marBottom w:val="0"/>
              <w:divBdr>
                <w:top w:val="none" w:sz="0" w:space="0" w:color="auto"/>
                <w:left w:val="none" w:sz="0" w:space="0" w:color="auto"/>
                <w:bottom w:val="none" w:sz="0" w:space="0" w:color="auto"/>
                <w:right w:val="none" w:sz="0" w:space="0" w:color="auto"/>
              </w:divBdr>
            </w:div>
            <w:div w:id="2137092687">
              <w:marLeft w:val="0"/>
              <w:marRight w:val="0"/>
              <w:marTop w:val="0"/>
              <w:marBottom w:val="0"/>
              <w:divBdr>
                <w:top w:val="none" w:sz="0" w:space="0" w:color="auto"/>
                <w:left w:val="none" w:sz="0" w:space="0" w:color="auto"/>
                <w:bottom w:val="none" w:sz="0" w:space="0" w:color="auto"/>
                <w:right w:val="none" w:sz="0" w:space="0" w:color="auto"/>
              </w:divBdr>
            </w:div>
            <w:div w:id="199571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3.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TotalTime>
  <Pages>1</Pages>
  <Words>1193</Words>
  <Characters>6804</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7982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LABD3MI</dc:creator>
  <cp:lastModifiedBy>IMAM ARISHANDI IRFANTO</cp:lastModifiedBy>
  <cp:revision>6</cp:revision>
  <cp:lastPrinted>2024-04-04T13:26:00Z</cp:lastPrinted>
  <dcterms:created xsi:type="dcterms:W3CDTF">2024-04-04T16:49:00Z</dcterms:created>
  <dcterms:modified xsi:type="dcterms:W3CDTF">2024-05-01T09:59:00Z</dcterms:modified>
</cp:coreProperties>
</file>